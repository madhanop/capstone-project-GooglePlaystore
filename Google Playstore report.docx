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031" w:rsidRDefault="001B7031">
      <w:pPr>
        <w:spacing w:after="276" w:line="240" w:lineRule="auto"/>
        <w:ind w:left="0" w:right="0" w:firstLine="0"/>
      </w:pPr>
    </w:p>
    <w:p w:rsidR="001B7031" w:rsidRPr="00EB0BFD" w:rsidRDefault="001B7031" w:rsidP="001B7031">
      <w:pPr>
        <w:pStyle w:val="Heading1"/>
        <w:shd w:val="clear" w:color="auto" w:fill="FFFFFF"/>
        <w:spacing w:after="240"/>
        <w:jc w:val="left"/>
        <w:rPr>
          <w:rFonts w:ascii="Algerian" w:eastAsia="Times New Roman" w:hAnsi="Algerian" w:cs="Segoe UI"/>
          <w:color w:val="000000" w:themeColor="text1"/>
        </w:rPr>
      </w:pPr>
      <w:r w:rsidRPr="00EB0BFD">
        <w:rPr>
          <w:rFonts w:ascii="Algerian" w:hAnsi="Algerian" w:cs="Segoe UI"/>
          <w:color w:val="000000" w:themeColor="text1"/>
        </w:rPr>
        <w:t>Google playstore</w:t>
      </w:r>
    </w:p>
    <w:p w:rsidR="001B7031" w:rsidRPr="00EB0BFD" w:rsidRDefault="001B7031" w:rsidP="001B7031">
      <w:pPr>
        <w:pStyle w:val="Heading1"/>
        <w:shd w:val="clear" w:color="auto" w:fill="FFFFFF"/>
        <w:spacing w:after="240"/>
        <w:rPr>
          <w:rFonts w:ascii="Algerian" w:eastAsia="Times New Roman" w:hAnsi="Algerian" w:cs="Segoe UI"/>
          <w:color w:val="000000" w:themeColor="text1"/>
        </w:rPr>
      </w:pPr>
      <w:r w:rsidRPr="00EB0BFD">
        <w:rPr>
          <w:rFonts w:ascii="Algerian" w:hAnsi="Algerian" w:cs="Segoe UI"/>
          <w:color w:val="000000" w:themeColor="text1"/>
        </w:rPr>
        <w:t>prediction</w:t>
      </w: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34BB3" w:rsidP="001B7031">
      <w:pPr>
        <w:spacing w:before="27"/>
        <w:ind w:left="0" w:right="1001" w:firstLine="0"/>
      </w:pPr>
      <w:r>
        <w:rPr>
          <w:rFonts w:ascii="Calibri"/>
          <w:noProof/>
          <w:sz w:val="20"/>
        </w:rPr>
        <w:drawing>
          <wp:anchor distT="0" distB="0" distL="114300" distR="114300" simplePos="0" relativeHeight="251660288" behindDoc="0" locked="0" layoutInCell="1" allowOverlap="1" wp14:anchorId="30EE485D" wp14:editId="405ADF58">
            <wp:simplePos x="0" y="0"/>
            <wp:positionH relativeFrom="column">
              <wp:posOffset>1066165</wp:posOffset>
            </wp:positionH>
            <wp:positionV relativeFrom="paragraph">
              <wp:posOffset>170604</wp:posOffset>
            </wp:positionV>
            <wp:extent cx="4004310" cy="3803650"/>
            <wp:effectExtent l="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7040-mobile-play-google-app-android-free-transparent-image-hq[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4310" cy="3803650"/>
                    </a:xfrm>
                    <a:prstGeom prst="rect">
                      <a:avLst/>
                    </a:prstGeom>
                  </pic:spPr>
                </pic:pic>
              </a:graphicData>
            </a:graphic>
            <wp14:sizeRelH relativeFrom="margin">
              <wp14:pctWidth>0</wp14:pctWidth>
            </wp14:sizeRelH>
            <wp14:sizeRelV relativeFrom="margin">
              <wp14:pctHeight>0</wp14:pctHeight>
            </wp14:sizeRelV>
          </wp:anchor>
        </w:drawing>
      </w: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pPr>
    </w:p>
    <w:p w:rsidR="001B7031" w:rsidRDefault="001B7031" w:rsidP="001B7031">
      <w:pPr>
        <w:spacing w:before="27"/>
        <w:ind w:left="0" w:right="1001" w:firstLine="0"/>
        <w:jc w:val="both"/>
      </w:pPr>
      <w:r>
        <w:t xml:space="preserve">   </w:t>
      </w:r>
    </w:p>
    <w:p w:rsidR="001B7031" w:rsidRDefault="001B7031" w:rsidP="001B7031">
      <w:pPr>
        <w:spacing w:before="27"/>
        <w:ind w:left="0" w:right="1001" w:firstLine="0"/>
        <w:jc w:val="both"/>
      </w:pPr>
    </w:p>
    <w:p w:rsidR="001B7031" w:rsidRDefault="001B7031" w:rsidP="001B7031">
      <w:pPr>
        <w:spacing w:before="27"/>
        <w:ind w:left="0" w:right="1001" w:firstLine="0"/>
        <w:jc w:val="both"/>
      </w:pPr>
    </w:p>
    <w:p w:rsidR="001B7031" w:rsidRDefault="001B7031" w:rsidP="001B7031">
      <w:pPr>
        <w:spacing w:before="27"/>
        <w:ind w:left="0" w:right="1001" w:firstLine="0"/>
        <w:jc w:val="both"/>
        <w:rPr>
          <w:rFonts w:ascii="Calibri"/>
          <w:color w:val="4471C4"/>
          <w:sz w:val="36"/>
        </w:rPr>
      </w:pPr>
      <w:r>
        <w:rPr>
          <w:rFonts w:ascii="Calibri"/>
          <w:color w:val="4471C4"/>
          <w:sz w:val="36"/>
        </w:rPr>
        <w:t xml:space="preserve">                                                                                             </w:t>
      </w:r>
    </w:p>
    <w:p w:rsidR="001B7031" w:rsidRDefault="001B7031" w:rsidP="001B7031">
      <w:pPr>
        <w:spacing w:before="27"/>
        <w:ind w:left="0" w:right="1001" w:firstLine="0"/>
        <w:jc w:val="both"/>
      </w:pPr>
    </w:p>
    <w:p w:rsidR="001B7031" w:rsidRDefault="001B7031">
      <w:pPr>
        <w:spacing w:after="276" w:line="240" w:lineRule="auto"/>
        <w:ind w:left="0" w:right="0" w:firstLine="0"/>
      </w:pPr>
    </w:p>
    <w:p w:rsidR="00134BB3" w:rsidRDefault="001B7031" w:rsidP="00134BB3">
      <w:pPr>
        <w:spacing w:before="27"/>
        <w:ind w:left="0" w:right="1001" w:firstLine="0"/>
        <w:jc w:val="right"/>
        <w:rPr>
          <w:rFonts w:ascii="Tahoma" w:eastAsia="Tahoma" w:hAnsi="Tahoma" w:cs="Tahoma"/>
          <w:b/>
          <w:color w:val="33B7D3"/>
        </w:rPr>
      </w:pPr>
      <w:r>
        <w:rPr>
          <w:rFonts w:ascii="Calibri"/>
          <w:color w:val="4471C4"/>
          <w:sz w:val="36"/>
        </w:rPr>
        <w:t xml:space="preserve">                                           </w:t>
      </w:r>
      <w:r w:rsidR="00134BB3">
        <w:rPr>
          <w:rFonts w:ascii="Calibri"/>
          <w:color w:val="4471C4"/>
          <w:sz w:val="36"/>
        </w:rPr>
        <w:t xml:space="preserve">      </w:t>
      </w:r>
      <w:r w:rsidR="00134BB3">
        <w:rPr>
          <w:rFonts w:ascii="Tahoma" w:eastAsia="Tahoma" w:hAnsi="Tahoma" w:cs="Tahoma"/>
          <w:b/>
          <w:color w:val="33B7D3"/>
        </w:rPr>
        <w:t xml:space="preserve">     </w:t>
      </w: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Tahoma" w:eastAsia="Tahoma" w:hAnsi="Tahoma" w:cs="Tahoma"/>
          <w:b/>
          <w:color w:val="33B7D3"/>
        </w:rPr>
      </w:pPr>
    </w:p>
    <w:p w:rsidR="00134BB3" w:rsidRDefault="00134BB3" w:rsidP="00134BB3">
      <w:pPr>
        <w:spacing w:before="27"/>
        <w:ind w:left="0" w:right="1001" w:firstLine="0"/>
        <w:jc w:val="right"/>
        <w:rPr>
          <w:rFonts w:ascii="Calibri"/>
          <w:color w:val="4471C4"/>
          <w:sz w:val="36"/>
        </w:rPr>
      </w:pPr>
      <w:r>
        <w:rPr>
          <w:rFonts w:ascii="Calibri"/>
          <w:color w:val="4471C4"/>
          <w:sz w:val="36"/>
        </w:rPr>
        <w:t>Name:</w:t>
      </w:r>
      <w:r>
        <w:rPr>
          <w:rFonts w:ascii="Calibri"/>
          <w:color w:val="4471C4"/>
          <w:spacing w:val="-9"/>
          <w:sz w:val="36"/>
        </w:rPr>
        <w:t>S.MADHANKUMAR</w:t>
      </w:r>
      <w:r>
        <w:rPr>
          <w:rFonts w:ascii="Tahoma"/>
          <w:color w:val="auto"/>
          <w:sz w:val="22"/>
        </w:rPr>
        <w:fldChar w:fldCharType="begin"/>
      </w:r>
      <w:r>
        <w:instrText xml:space="preserve"> HYPERLINK "mailto:abishekbhat31@gmail.com" \h </w:instrText>
      </w:r>
      <w:r>
        <w:rPr>
          <w:rFonts w:ascii="Tahoma"/>
          <w:color w:val="auto"/>
          <w:sz w:val="22"/>
        </w:rPr>
        <w:fldChar w:fldCharType="separate"/>
      </w:r>
    </w:p>
    <w:p w:rsidR="00134BB3" w:rsidRDefault="00134BB3" w:rsidP="00134BB3">
      <w:pPr>
        <w:spacing w:before="27"/>
        <w:ind w:left="0" w:right="1001" w:firstLine="0"/>
        <w:jc w:val="right"/>
        <w:rPr>
          <w:rFonts w:ascii="Calibri"/>
          <w:color w:val="4471C4"/>
          <w:spacing w:val="-1"/>
          <w:sz w:val="36"/>
        </w:rPr>
      </w:pPr>
      <w:r>
        <w:rPr>
          <w:rFonts w:ascii="Calibri"/>
          <w:color w:val="4471C4"/>
          <w:sz w:val="36"/>
        </w:rPr>
        <w:t xml:space="preserve">                                               mail:madhankumar67575@gmail.com</w:t>
      </w:r>
      <w:r>
        <w:rPr>
          <w:rFonts w:ascii="Calibri"/>
          <w:color w:val="4471C4"/>
          <w:sz w:val="36"/>
        </w:rPr>
        <w:fldChar w:fldCharType="end"/>
      </w:r>
    </w:p>
    <w:p w:rsidR="001B7031" w:rsidRPr="00134BB3" w:rsidRDefault="001B7031" w:rsidP="00134BB3">
      <w:pPr>
        <w:spacing w:before="27"/>
        <w:ind w:left="2592" w:right="1001"/>
        <w:jc w:val="right"/>
        <w:rPr>
          <w:rFonts w:ascii="Calibri"/>
          <w:color w:val="4471C4"/>
          <w:sz w:val="36"/>
        </w:rPr>
      </w:pPr>
      <w:r>
        <w:rPr>
          <w:rFonts w:ascii="Calibri"/>
          <w:color w:val="4471C4"/>
          <w:spacing w:val="-1"/>
          <w:sz w:val="36"/>
        </w:rPr>
        <w:t>Linkedin:</w:t>
      </w:r>
      <w:r w:rsidRPr="00CF1157">
        <w:t xml:space="preserve"> </w:t>
      </w:r>
      <w:hyperlink r:id="rId9" w:history="1">
        <w:r w:rsidRPr="00D37942">
          <w:rPr>
            <w:rStyle w:val="Hyperlink"/>
            <w:rFonts w:ascii="Calibri"/>
            <w:spacing w:val="-1"/>
            <w:sz w:val="36"/>
          </w:rPr>
          <w:t>https://www.linkedin.com/in/-madhankumar-s</w:t>
        </w:r>
      </w:hyperlink>
    </w:p>
    <w:p w:rsidR="001B7031" w:rsidRDefault="001B7031" w:rsidP="001B7031">
      <w:pPr>
        <w:spacing w:after="159" w:line="240" w:lineRule="auto"/>
        <w:ind w:left="0" w:right="0" w:firstLine="0"/>
        <w:rPr>
          <w:rFonts w:ascii="Tahoma" w:eastAsia="Tahoma" w:hAnsi="Tahoma" w:cs="Tahoma"/>
          <w:b/>
          <w:color w:val="33B7D3"/>
        </w:rPr>
      </w:pPr>
      <w:r>
        <w:rPr>
          <w:rFonts w:ascii="Calibri"/>
          <w:color w:val="4471C4"/>
          <w:sz w:val="36"/>
        </w:rPr>
        <w:t xml:space="preserve">                                                  Github:</w:t>
      </w:r>
      <w:r w:rsidRPr="00CF1157">
        <w:t xml:space="preserve"> </w:t>
      </w:r>
      <w:r w:rsidRPr="00CF1157">
        <w:rPr>
          <w:rFonts w:ascii="Calibri"/>
          <w:color w:val="4471C4"/>
          <w:sz w:val="36"/>
        </w:rPr>
        <w:t>https://github.com/madhanop</w:t>
      </w:r>
    </w:p>
    <w:p w:rsidR="001B7031" w:rsidRDefault="001B7031">
      <w:pPr>
        <w:spacing w:after="159" w:line="240" w:lineRule="auto"/>
        <w:ind w:left="0" w:right="0" w:firstLine="0"/>
        <w:rPr>
          <w:rFonts w:ascii="Tahoma" w:eastAsia="Tahoma" w:hAnsi="Tahoma" w:cs="Tahoma"/>
          <w:b/>
          <w:color w:val="33B7D3"/>
        </w:rPr>
      </w:pPr>
    </w:p>
    <w:p w:rsidR="00134BB3" w:rsidRPr="003406B8" w:rsidRDefault="00134BB3" w:rsidP="00134BB3">
      <w:pPr>
        <w:spacing w:after="159" w:line="240" w:lineRule="auto"/>
        <w:ind w:left="0" w:right="0" w:firstLine="0"/>
        <w:jc w:val="center"/>
        <w:rPr>
          <w:rFonts w:asciiTheme="minorHAnsi" w:eastAsia="Tahoma" w:hAnsiTheme="minorHAnsi" w:cstheme="minorHAnsi"/>
          <w:b/>
          <w:color w:val="33B7D3"/>
          <w:sz w:val="72"/>
          <w:szCs w:val="72"/>
        </w:rPr>
      </w:pPr>
      <w:r w:rsidRPr="003406B8">
        <w:rPr>
          <w:rFonts w:asciiTheme="minorHAnsi" w:hAnsiTheme="minorHAnsi" w:cstheme="minorHAnsi"/>
          <w:sz w:val="72"/>
          <w:szCs w:val="72"/>
        </w:rPr>
        <w:lastRenderedPageBreak/>
        <w:t>ABSTRACT</w:t>
      </w:r>
    </w:p>
    <w:p w:rsidR="00134BB3" w:rsidRDefault="00134BB3">
      <w:pPr>
        <w:spacing w:after="160" w:line="259" w:lineRule="auto"/>
        <w:ind w:left="0" w:right="0" w:firstLine="0"/>
        <w:rPr>
          <w:rFonts w:ascii="Tahoma" w:eastAsia="Tahoma" w:hAnsi="Tahoma" w:cs="Tahoma"/>
          <w:b/>
          <w:color w:val="33B7D3"/>
        </w:rPr>
      </w:pPr>
    </w:p>
    <w:p w:rsidR="00134BB3" w:rsidRDefault="00134BB3" w:rsidP="00134BB3">
      <w:pPr>
        <w:tabs>
          <w:tab w:val="left" w:pos="3267"/>
        </w:tabs>
        <w:spacing w:after="160" w:line="259" w:lineRule="auto"/>
        <w:ind w:left="0" w:right="0" w:firstLine="0"/>
        <w:rPr>
          <w:sz w:val="32"/>
          <w:szCs w:val="32"/>
          <w:shd w:val="clear" w:color="auto" w:fill="FFFFFF"/>
        </w:rPr>
      </w:pPr>
      <w:r>
        <w:rPr>
          <w:sz w:val="32"/>
          <w:szCs w:val="32"/>
          <w:shd w:val="clear" w:color="auto" w:fill="FFFFFF"/>
        </w:rPr>
        <w:t xml:space="preserve">    </w:t>
      </w:r>
    </w:p>
    <w:p w:rsidR="00134BB3" w:rsidRPr="003406B8" w:rsidRDefault="00134BB3" w:rsidP="00134BB3">
      <w:pPr>
        <w:tabs>
          <w:tab w:val="left" w:pos="3267"/>
        </w:tabs>
        <w:spacing w:after="160" w:line="259" w:lineRule="auto"/>
        <w:ind w:left="0" w:right="0" w:firstLine="0"/>
        <w:rPr>
          <w:rFonts w:asciiTheme="minorHAnsi" w:hAnsiTheme="minorHAnsi" w:cstheme="minorHAnsi"/>
          <w:sz w:val="36"/>
          <w:szCs w:val="36"/>
          <w:shd w:val="clear" w:color="auto" w:fill="FFFFFF"/>
        </w:rPr>
      </w:pPr>
      <w:r>
        <w:rPr>
          <w:sz w:val="36"/>
          <w:szCs w:val="36"/>
          <w:shd w:val="clear" w:color="auto" w:fill="FFFFFF"/>
        </w:rPr>
        <w:t xml:space="preserve">    </w:t>
      </w:r>
      <w:r w:rsidRPr="003406B8">
        <w:rPr>
          <w:rFonts w:asciiTheme="minorHAnsi" w:hAnsiTheme="minorHAnsi" w:cstheme="minorHAnsi"/>
          <w:sz w:val="36"/>
          <w:szCs w:val="36"/>
          <w:shd w:val="clear" w:color="auto" w:fill="FFFFFF"/>
        </w:rPr>
        <w:t>The ability to use services and products on the go has been a major leap in this century.Applications  on the Google play store aim to do exactly that. Owing to worldwide accessibility and the ease of    use, it has not only become the most popular application download destination but also a hotbed for competing services to attract and gain customers. This project aims to employ machine learning &amp; visual analytics concepts to gain insights into how applications become successful and achieve high user ratings.</w:t>
      </w:r>
      <w:r w:rsidRPr="003406B8">
        <w:rPr>
          <w:rFonts w:asciiTheme="minorHAnsi" w:hAnsiTheme="minorHAnsi" w:cstheme="minorHAnsi"/>
          <w:color w:val="24292F"/>
          <w:sz w:val="36"/>
          <w:szCs w:val="36"/>
          <w:shd w:val="clear" w:color="auto" w:fill="FFFFFF"/>
        </w:rPr>
        <w:t xml:space="preserve"> </w:t>
      </w:r>
      <w:r w:rsidRPr="003406B8">
        <w:rPr>
          <w:rFonts w:asciiTheme="minorHAnsi" w:hAnsiTheme="minorHAnsi" w:cstheme="minorHAnsi"/>
          <w:sz w:val="36"/>
          <w:szCs w:val="36"/>
          <w:shd w:val="clear" w:color="auto" w:fill="FFFFFF"/>
        </w:rPr>
        <w:t>We started the analysis by creating a data dictionary to understand the structure of the dataset and what each feature represents. Post that, we handled the missing values in some of the columns by either dropping the rows or imputing them with the mode values, depending on the percentage of nulls in each feature. We transformed and some of the columns like Installs, Size and Price to numeric type for ease of analysis.</w:t>
      </w:r>
    </w:p>
    <w:p w:rsidR="00134BB3" w:rsidRPr="003406B8" w:rsidRDefault="00134BB3" w:rsidP="00134BB3">
      <w:pPr>
        <w:tabs>
          <w:tab w:val="left" w:pos="3267"/>
        </w:tabs>
        <w:spacing w:after="160" w:line="259" w:lineRule="auto"/>
        <w:ind w:left="0" w:right="0" w:firstLine="0"/>
        <w:rPr>
          <w:rFonts w:asciiTheme="minorHAnsi" w:hAnsiTheme="minorHAnsi" w:cstheme="minorHAnsi"/>
          <w:sz w:val="32"/>
          <w:szCs w:val="32"/>
          <w:shd w:val="clear" w:color="auto" w:fill="FFFFFF"/>
        </w:rPr>
      </w:pPr>
    </w:p>
    <w:p w:rsidR="00134BB3" w:rsidRPr="003406B8" w:rsidRDefault="00134BB3" w:rsidP="00134BB3">
      <w:pPr>
        <w:tabs>
          <w:tab w:val="left" w:pos="3267"/>
        </w:tabs>
        <w:spacing w:after="160" w:line="259" w:lineRule="auto"/>
        <w:ind w:left="0" w:right="0" w:firstLine="0"/>
        <w:rPr>
          <w:rFonts w:asciiTheme="minorHAnsi" w:hAnsiTheme="minorHAnsi" w:cstheme="minorHAnsi"/>
          <w:sz w:val="32"/>
          <w:szCs w:val="32"/>
          <w:shd w:val="clear" w:color="auto" w:fill="FFFFFF"/>
        </w:rPr>
      </w:pPr>
    </w:p>
    <w:p w:rsidR="00134BB3" w:rsidRPr="003406B8" w:rsidRDefault="00134BB3" w:rsidP="00134BB3">
      <w:pPr>
        <w:pStyle w:val="Heading2"/>
        <w:spacing w:before="157"/>
        <w:ind w:left="0" w:firstLine="0"/>
        <w:rPr>
          <w:rFonts w:asciiTheme="minorHAnsi" w:hAnsiTheme="minorHAnsi" w:cstheme="minorHAnsi"/>
          <w:sz w:val="36"/>
          <w:szCs w:val="36"/>
        </w:rPr>
      </w:pPr>
      <w:r w:rsidRPr="003406B8">
        <w:rPr>
          <w:rFonts w:asciiTheme="minorHAnsi" w:hAnsiTheme="minorHAnsi" w:cstheme="minorHAnsi"/>
          <w:sz w:val="36"/>
          <w:szCs w:val="36"/>
        </w:rPr>
        <w:t xml:space="preserve">           </w:t>
      </w:r>
    </w:p>
    <w:p w:rsidR="00134BB3" w:rsidRPr="003406B8" w:rsidRDefault="00134BB3" w:rsidP="00134BB3">
      <w:pPr>
        <w:pStyle w:val="Heading2"/>
        <w:spacing w:before="157"/>
        <w:ind w:left="0" w:firstLine="0"/>
        <w:rPr>
          <w:rFonts w:asciiTheme="minorHAnsi" w:hAnsiTheme="minorHAnsi" w:cstheme="minorHAnsi"/>
          <w:sz w:val="36"/>
          <w:szCs w:val="36"/>
        </w:rPr>
      </w:pPr>
      <w:r w:rsidRPr="003406B8">
        <w:rPr>
          <w:rFonts w:asciiTheme="minorHAnsi" w:hAnsiTheme="minorHAnsi" w:cstheme="minorHAnsi"/>
          <w:sz w:val="36"/>
          <w:szCs w:val="36"/>
        </w:rPr>
        <w:t xml:space="preserve"> </w:t>
      </w:r>
      <w:r w:rsidRPr="003406B8">
        <w:rPr>
          <w:rFonts w:asciiTheme="minorHAnsi" w:hAnsiTheme="minorHAnsi" w:cstheme="minorHAnsi"/>
          <w:color w:val="000000" w:themeColor="text1"/>
          <w:sz w:val="36"/>
          <w:szCs w:val="36"/>
        </w:rPr>
        <w:t>Data</w:t>
      </w:r>
      <w:r w:rsidRPr="003406B8">
        <w:rPr>
          <w:rFonts w:asciiTheme="minorHAnsi" w:hAnsiTheme="minorHAnsi" w:cstheme="minorHAnsi"/>
          <w:color w:val="000000" w:themeColor="text1"/>
          <w:spacing w:val="-4"/>
          <w:sz w:val="36"/>
          <w:szCs w:val="36"/>
        </w:rPr>
        <w:t xml:space="preserve"> </w:t>
      </w:r>
      <w:r w:rsidRPr="003406B8">
        <w:rPr>
          <w:rFonts w:asciiTheme="minorHAnsi" w:hAnsiTheme="minorHAnsi" w:cstheme="minorHAnsi"/>
          <w:color w:val="000000" w:themeColor="text1"/>
          <w:sz w:val="36"/>
          <w:szCs w:val="36"/>
        </w:rPr>
        <w:t>set:</w:t>
      </w:r>
    </w:p>
    <w:p w:rsidR="00134BB3" w:rsidRPr="003406B8" w:rsidRDefault="00134BB3" w:rsidP="00134BB3">
      <w:pPr>
        <w:pStyle w:val="Heading2"/>
        <w:spacing w:before="157"/>
        <w:ind w:firstLine="0"/>
        <w:rPr>
          <w:rFonts w:asciiTheme="minorHAnsi" w:hAnsiTheme="minorHAnsi" w:cstheme="minorHAnsi"/>
          <w:b/>
          <w:color w:val="000000" w:themeColor="text1"/>
          <w:sz w:val="32"/>
          <w:szCs w:val="32"/>
        </w:rPr>
      </w:pPr>
      <w:r w:rsidRPr="003406B8">
        <w:rPr>
          <w:rFonts w:asciiTheme="minorHAnsi" w:hAnsiTheme="minorHAnsi" w:cstheme="minorHAnsi"/>
          <w:b/>
          <w:color w:val="000000" w:themeColor="text1"/>
          <w:sz w:val="32"/>
          <w:szCs w:val="32"/>
        </w:rPr>
        <w:t>https://www.kaggle.com/datasets/lava18/google-play-store-apps</w:t>
      </w:r>
    </w:p>
    <w:p w:rsidR="00134BB3" w:rsidRPr="003406B8" w:rsidRDefault="00134BB3" w:rsidP="00134BB3">
      <w:pPr>
        <w:spacing w:before="159"/>
        <w:ind w:left="0" w:firstLine="0"/>
        <w:rPr>
          <w:rFonts w:asciiTheme="minorHAnsi" w:hAnsiTheme="minorHAnsi" w:cstheme="minorHAnsi"/>
          <w:sz w:val="36"/>
          <w:szCs w:val="36"/>
        </w:rPr>
      </w:pPr>
      <w:r w:rsidRPr="003406B8">
        <w:rPr>
          <w:rFonts w:asciiTheme="minorHAnsi" w:hAnsiTheme="minorHAnsi" w:cstheme="minorHAnsi"/>
          <w:sz w:val="35"/>
        </w:rPr>
        <w:t xml:space="preserve">  </w:t>
      </w:r>
      <w:r w:rsidRPr="003406B8">
        <w:rPr>
          <w:rFonts w:asciiTheme="minorHAnsi" w:hAnsiTheme="minorHAnsi" w:cstheme="minorHAnsi"/>
          <w:sz w:val="36"/>
          <w:szCs w:val="36"/>
        </w:rPr>
        <w:t>Source</w:t>
      </w:r>
      <w:r w:rsidRPr="003406B8">
        <w:rPr>
          <w:rFonts w:asciiTheme="minorHAnsi" w:hAnsiTheme="minorHAnsi" w:cstheme="minorHAnsi"/>
          <w:spacing w:val="-1"/>
          <w:sz w:val="36"/>
          <w:szCs w:val="36"/>
        </w:rPr>
        <w:t xml:space="preserve"> </w:t>
      </w:r>
      <w:r w:rsidRPr="003406B8">
        <w:rPr>
          <w:rFonts w:asciiTheme="minorHAnsi" w:hAnsiTheme="minorHAnsi" w:cstheme="minorHAnsi"/>
          <w:sz w:val="36"/>
          <w:szCs w:val="36"/>
        </w:rPr>
        <w:t>Code:</w:t>
      </w:r>
    </w:p>
    <w:p w:rsidR="00A243D8" w:rsidRPr="003406B8" w:rsidRDefault="00E96D65" w:rsidP="00134BB3">
      <w:pPr>
        <w:spacing w:before="159"/>
        <w:ind w:left="1180"/>
        <w:rPr>
          <w:rFonts w:asciiTheme="minorHAnsi" w:hAnsiTheme="minorHAnsi" w:cstheme="minorHAnsi"/>
          <w:b/>
          <w:color w:val="000000" w:themeColor="text1"/>
          <w:sz w:val="28"/>
          <w:szCs w:val="28"/>
        </w:rPr>
      </w:pPr>
      <w:hyperlink r:id="rId10" w:history="1">
        <w:r w:rsidR="00A243D8" w:rsidRPr="003406B8">
          <w:rPr>
            <w:rStyle w:val="Hyperlink"/>
            <w:rFonts w:asciiTheme="minorHAnsi" w:hAnsiTheme="minorHAnsi" w:cstheme="minorHAnsi"/>
            <w:b/>
            <w:color w:val="000000" w:themeColor="text1"/>
            <w:sz w:val="28"/>
            <w:szCs w:val="28"/>
          </w:rPr>
          <w:t>https://github.com/madhanop/capstone-project-GooglePlaystore</w:t>
        </w:r>
      </w:hyperlink>
    </w:p>
    <w:p w:rsidR="00A243D8" w:rsidRDefault="00A243D8">
      <w:pPr>
        <w:spacing w:after="160" w:line="259" w:lineRule="auto"/>
        <w:ind w:left="0" w:right="0" w:firstLine="0"/>
        <w:rPr>
          <w:sz w:val="28"/>
          <w:szCs w:val="28"/>
        </w:rPr>
      </w:pPr>
      <w:r>
        <w:rPr>
          <w:sz w:val="28"/>
          <w:szCs w:val="28"/>
        </w:rPr>
        <w:br w:type="page"/>
      </w:r>
    </w:p>
    <w:p w:rsidR="00A243D8" w:rsidRPr="003406B8" w:rsidRDefault="00A243D8" w:rsidP="00A243D8">
      <w:pPr>
        <w:pStyle w:val="Heading1"/>
        <w:spacing w:before="102"/>
        <w:ind w:left="0"/>
        <w:rPr>
          <w:rFonts w:asciiTheme="minorHAnsi" w:hAnsiTheme="minorHAnsi" w:cstheme="minorHAnsi"/>
        </w:rPr>
      </w:pPr>
      <w:r w:rsidRPr="003406B8">
        <w:rPr>
          <w:rFonts w:asciiTheme="minorHAnsi" w:hAnsiTheme="minorHAnsi" w:cstheme="minorHAnsi"/>
        </w:rPr>
        <w:lastRenderedPageBreak/>
        <w:t>ACKNOWLEDGE</w:t>
      </w:r>
    </w:p>
    <w:p w:rsidR="00134BB3" w:rsidRPr="002E0951" w:rsidRDefault="00134BB3" w:rsidP="00134BB3">
      <w:pPr>
        <w:spacing w:before="159"/>
        <w:ind w:left="1180"/>
        <w:rPr>
          <w:sz w:val="28"/>
          <w:szCs w:val="28"/>
        </w:rPr>
      </w:pPr>
    </w:p>
    <w:p w:rsidR="00A243D8" w:rsidRPr="003406B8" w:rsidRDefault="003406B8" w:rsidP="00A243D8">
      <w:pPr>
        <w:spacing w:before="503" w:line="480" w:lineRule="auto"/>
        <w:ind w:left="1194" w:right="1450" w:firstLine="2"/>
        <w:jc w:val="center"/>
        <w:rPr>
          <w:rFonts w:asciiTheme="minorHAnsi" w:hAnsiTheme="minorHAnsi" w:cstheme="minorHAnsi"/>
          <w:sz w:val="32"/>
          <w:szCs w:val="32"/>
        </w:rPr>
      </w:pPr>
      <w:r>
        <w:rPr>
          <w:rFonts w:asciiTheme="minorHAnsi" w:hAnsiTheme="minorHAnsi" w:cstheme="minorHAnsi"/>
          <w:sz w:val="32"/>
          <w:szCs w:val="32"/>
        </w:rPr>
        <w:t xml:space="preserve">          </w:t>
      </w:r>
      <w:r w:rsidR="00A243D8" w:rsidRPr="003406B8">
        <w:rPr>
          <w:rFonts w:asciiTheme="minorHAnsi" w:hAnsiTheme="minorHAnsi" w:cstheme="minorHAnsi"/>
          <w:sz w:val="32"/>
          <w:szCs w:val="32"/>
        </w:rPr>
        <w:t>I am using this opportunity to express my gratitude to everyone who supported me</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throughout the course of my capstone project. I am thankful for their aspiring</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guidance, invaluably constructive criticism and friendly advice during the project</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work. I am sincerely grateful to them for sharing their truthful and illuminating views</w:t>
      </w:r>
      <w:r w:rsidR="00A243D8" w:rsidRPr="003406B8">
        <w:rPr>
          <w:rFonts w:asciiTheme="minorHAnsi" w:hAnsiTheme="minorHAnsi" w:cstheme="minorHAnsi"/>
          <w:spacing w:val="-72"/>
          <w:sz w:val="32"/>
          <w:szCs w:val="32"/>
        </w:rPr>
        <w:t xml:space="preserve"> </w:t>
      </w:r>
      <w:r w:rsidR="00A243D8" w:rsidRPr="003406B8">
        <w:rPr>
          <w:rFonts w:asciiTheme="minorHAnsi" w:hAnsiTheme="minorHAnsi" w:cstheme="minorHAnsi"/>
          <w:sz w:val="32"/>
          <w:szCs w:val="32"/>
        </w:rPr>
        <w:t>on a number</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of issues related</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to</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the project.</w:t>
      </w:r>
    </w:p>
    <w:p w:rsidR="00A243D8" w:rsidRPr="003406B8" w:rsidRDefault="003406B8" w:rsidP="003406B8">
      <w:pPr>
        <w:spacing w:before="225" w:line="480" w:lineRule="auto"/>
        <w:ind w:right="1505"/>
        <w:rPr>
          <w:rFonts w:asciiTheme="minorHAnsi" w:hAnsiTheme="minorHAnsi" w:cstheme="minorHAnsi"/>
          <w:sz w:val="32"/>
          <w:szCs w:val="32"/>
        </w:rPr>
      </w:pPr>
      <w:r>
        <w:rPr>
          <w:rFonts w:asciiTheme="minorHAnsi" w:hAnsiTheme="minorHAnsi" w:cstheme="minorHAnsi"/>
          <w:sz w:val="32"/>
          <w:szCs w:val="32"/>
        </w:rPr>
        <w:t xml:space="preserve">           </w:t>
      </w:r>
      <w:r w:rsidR="00A243D8" w:rsidRPr="003406B8">
        <w:rPr>
          <w:rFonts w:asciiTheme="minorHAnsi" w:hAnsiTheme="minorHAnsi" w:cstheme="minorHAnsi"/>
          <w:sz w:val="32"/>
          <w:szCs w:val="32"/>
        </w:rPr>
        <w:t>Further, I have fortunate to have Mr. ANBU JOEL as my mentor. He has readily</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shared his</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immense</w:t>
      </w:r>
      <w:r w:rsidR="00A243D8" w:rsidRPr="003406B8">
        <w:rPr>
          <w:rFonts w:asciiTheme="minorHAnsi" w:hAnsiTheme="minorHAnsi" w:cstheme="minorHAnsi"/>
          <w:spacing w:val="-2"/>
          <w:sz w:val="32"/>
          <w:szCs w:val="32"/>
        </w:rPr>
        <w:t xml:space="preserve"> </w:t>
      </w:r>
      <w:r w:rsidR="00A243D8" w:rsidRPr="003406B8">
        <w:rPr>
          <w:rFonts w:asciiTheme="minorHAnsi" w:hAnsiTheme="minorHAnsi" w:cstheme="minorHAnsi"/>
          <w:sz w:val="32"/>
          <w:szCs w:val="32"/>
        </w:rPr>
        <w:t>knowledge</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in data</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analytics</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and guide</w:t>
      </w:r>
      <w:r w:rsidR="00A243D8" w:rsidRPr="003406B8">
        <w:rPr>
          <w:rFonts w:asciiTheme="minorHAnsi" w:hAnsiTheme="minorHAnsi" w:cstheme="minorHAnsi"/>
          <w:spacing w:val="-2"/>
          <w:sz w:val="32"/>
          <w:szCs w:val="32"/>
        </w:rPr>
        <w:t xml:space="preserve"> </w:t>
      </w:r>
      <w:r w:rsidR="00A243D8" w:rsidRPr="003406B8">
        <w:rPr>
          <w:rFonts w:asciiTheme="minorHAnsi" w:hAnsiTheme="minorHAnsi" w:cstheme="minorHAnsi"/>
          <w:sz w:val="32"/>
          <w:szCs w:val="32"/>
        </w:rPr>
        <w:t>me</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in a</w:t>
      </w:r>
      <w:r w:rsidR="00A243D8" w:rsidRPr="003406B8">
        <w:rPr>
          <w:rFonts w:asciiTheme="minorHAnsi" w:hAnsiTheme="minorHAnsi" w:cstheme="minorHAnsi"/>
          <w:spacing w:val="-3"/>
          <w:sz w:val="32"/>
          <w:szCs w:val="32"/>
        </w:rPr>
        <w:t xml:space="preserve"> </w:t>
      </w:r>
      <w:r w:rsidR="00A243D8" w:rsidRPr="003406B8">
        <w:rPr>
          <w:rFonts w:asciiTheme="minorHAnsi" w:hAnsiTheme="minorHAnsi" w:cstheme="minorHAnsi"/>
          <w:sz w:val="32"/>
          <w:szCs w:val="32"/>
        </w:rPr>
        <w:t>manner</w:t>
      </w:r>
      <w:r w:rsidR="00A243D8" w:rsidRPr="003406B8">
        <w:rPr>
          <w:rFonts w:asciiTheme="minorHAnsi" w:hAnsiTheme="minorHAnsi" w:cstheme="minorHAnsi"/>
          <w:spacing w:val="-6"/>
          <w:sz w:val="32"/>
          <w:szCs w:val="32"/>
        </w:rPr>
        <w:t xml:space="preserve"> </w:t>
      </w:r>
      <w:r w:rsidR="00A243D8" w:rsidRPr="003406B8">
        <w:rPr>
          <w:rFonts w:asciiTheme="minorHAnsi" w:hAnsiTheme="minorHAnsi" w:cstheme="minorHAnsi"/>
          <w:sz w:val="32"/>
          <w:szCs w:val="32"/>
        </w:rPr>
        <w:t>that</w:t>
      </w:r>
      <w:r w:rsidR="00A243D8" w:rsidRPr="003406B8">
        <w:rPr>
          <w:rFonts w:asciiTheme="minorHAnsi" w:hAnsiTheme="minorHAnsi" w:cstheme="minorHAnsi"/>
          <w:spacing w:val="-4"/>
          <w:sz w:val="32"/>
          <w:szCs w:val="32"/>
        </w:rPr>
        <w:t xml:space="preserve"> </w:t>
      </w:r>
      <w:r w:rsidR="00A243D8" w:rsidRPr="003406B8">
        <w:rPr>
          <w:rFonts w:asciiTheme="minorHAnsi" w:hAnsiTheme="minorHAnsi" w:cstheme="minorHAnsi"/>
          <w:sz w:val="32"/>
          <w:szCs w:val="32"/>
        </w:rPr>
        <w:t>the</w:t>
      </w:r>
      <w:r w:rsidR="00A243D8" w:rsidRPr="003406B8">
        <w:rPr>
          <w:rFonts w:asciiTheme="minorHAnsi" w:hAnsiTheme="minorHAnsi" w:cstheme="minorHAnsi"/>
          <w:spacing w:val="-72"/>
          <w:sz w:val="32"/>
          <w:szCs w:val="32"/>
        </w:rPr>
        <w:t xml:space="preserve"> </w:t>
      </w:r>
      <w:r w:rsidR="00A243D8" w:rsidRPr="003406B8">
        <w:rPr>
          <w:rFonts w:asciiTheme="minorHAnsi" w:hAnsiTheme="minorHAnsi" w:cstheme="minorHAnsi"/>
          <w:sz w:val="32"/>
          <w:szCs w:val="32"/>
        </w:rPr>
        <w:t>outcome</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resulted</w:t>
      </w:r>
      <w:r w:rsidR="00A243D8" w:rsidRPr="003406B8">
        <w:rPr>
          <w:rFonts w:asciiTheme="minorHAnsi" w:hAnsiTheme="minorHAnsi" w:cstheme="minorHAnsi"/>
          <w:spacing w:val="2"/>
          <w:sz w:val="32"/>
          <w:szCs w:val="32"/>
        </w:rPr>
        <w:t xml:space="preserve"> </w:t>
      </w:r>
      <w:r w:rsidR="00A243D8" w:rsidRPr="003406B8">
        <w:rPr>
          <w:rFonts w:asciiTheme="minorHAnsi" w:hAnsiTheme="minorHAnsi" w:cstheme="minorHAnsi"/>
          <w:sz w:val="32"/>
          <w:szCs w:val="32"/>
        </w:rPr>
        <w:t>in</w:t>
      </w:r>
      <w:r w:rsidR="00A243D8" w:rsidRPr="003406B8">
        <w:rPr>
          <w:rFonts w:asciiTheme="minorHAnsi" w:hAnsiTheme="minorHAnsi" w:cstheme="minorHAnsi"/>
          <w:spacing w:val="2"/>
          <w:sz w:val="32"/>
          <w:szCs w:val="32"/>
        </w:rPr>
        <w:t xml:space="preserve"> </w:t>
      </w:r>
      <w:r w:rsidR="00A243D8" w:rsidRPr="003406B8">
        <w:rPr>
          <w:rFonts w:asciiTheme="minorHAnsi" w:hAnsiTheme="minorHAnsi" w:cstheme="minorHAnsi"/>
          <w:sz w:val="32"/>
          <w:szCs w:val="32"/>
        </w:rPr>
        <w:t>enhancing</w:t>
      </w:r>
      <w:r w:rsidR="00A243D8" w:rsidRPr="003406B8">
        <w:rPr>
          <w:rFonts w:asciiTheme="minorHAnsi" w:hAnsiTheme="minorHAnsi" w:cstheme="minorHAnsi"/>
          <w:spacing w:val="2"/>
          <w:sz w:val="32"/>
          <w:szCs w:val="32"/>
        </w:rPr>
        <w:t xml:space="preserve"> </w:t>
      </w:r>
      <w:r w:rsidR="00A243D8" w:rsidRPr="003406B8">
        <w:rPr>
          <w:rFonts w:asciiTheme="minorHAnsi" w:hAnsiTheme="minorHAnsi" w:cstheme="minorHAnsi"/>
          <w:sz w:val="32"/>
          <w:szCs w:val="32"/>
        </w:rPr>
        <w:t>my</w:t>
      </w:r>
      <w:r w:rsidR="00A243D8" w:rsidRPr="003406B8">
        <w:rPr>
          <w:rFonts w:asciiTheme="minorHAnsi" w:hAnsiTheme="minorHAnsi" w:cstheme="minorHAnsi"/>
          <w:spacing w:val="2"/>
          <w:sz w:val="32"/>
          <w:szCs w:val="32"/>
        </w:rPr>
        <w:t xml:space="preserve"> </w:t>
      </w:r>
      <w:r w:rsidR="00A243D8" w:rsidRPr="003406B8">
        <w:rPr>
          <w:rFonts w:asciiTheme="minorHAnsi" w:hAnsiTheme="minorHAnsi" w:cstheme="minorHAnsi"/>
          <w:sz w:val="32"/>
          <w:szCs w:val="32"/>
        </w:rPr>
        <w:t>data</w:t>
      </w:r>
      <w:r w:rsidR="00A243D8" w:rsidRPr="003406B8">
        <w:rPr>
          <w:rFonts w:asciiTheme="minorHAnsi" w:hAnsiTheme="minorHAnsi" w:cstheme="minorHAnsi"/>
          <w:spacing w:val="-1"/>
          <w:sz w:val="32"/>
          <w:szCs w:val="32"/>
        </w:rPr>
        <w:t xml:space="preserve"> </w:t>
      </w:r>
      <w:r w:rsidR="00A243D8" w:rsidRPr="003406B8">
        <w:rPr>
          <w:rFonts w:asciiTheme="minorHAnsi" w:hAnsiTheme="minorHAnsi" w:cstheme="minorHAnsi"/>
          <w:sz w:val="32"/>
          <w:szCs w:val="32"/>
        </w:rPr>
        <w:t>skills.</w:t>
      </w:r>
    </w:p>
    <w:p w:rsidR="00A243D8" w:rsidRPr="003406B8" w:rsidRDefault="00A243D8" w:rsidP="00A243D8">
      <w:pPr>
        <w:rPr>
          <w:rFonts w:asciiTheme="minorHAnsi" w:hAnsiTheme="minorHAnsi" w:cstheme="minorHAnsi"/>
          <w:sz w:val="32"/>
          <w:szCs w:val="32"/>
        </w:rPr>
      </w:pPr>
    </w:p>
    <w:p w:rsidR="00A243D8" w:rsidRPr="003406B8" w:rsidRDefault="00A243D8" w:rsidP="00A243D8">
      <w:pPr>
        <w:rPr>
          <w:rFonts w:asciiTheme="minorHAnsi" w:hAnsiTheme="minorHAnsi" w:cstheme="minorHAnsi"/>
          <w:sz w:val="32"/>
          <w:szCs w:val="32"/>
        </w:rPr>
      </w:pPr>
    </w:p>
    <w:p w:rsidR="00A243D8" w:rsidRPr="003406B8" w:rsidRDefault="00A243D8" w:rsidP="00A243D8">
      <w:pPr>
        <w:spacing w:before="222" w:line="612" w:lineRule="auto"/>
        <w:ind w:left="1435" w:right="1692"/>
        <w:jc w:val="center"/>
        <w:rPr>
          <w:rFonts w:asciiTheme="minorHAnsi" w:hAnsiTheme="minorHAnsi" w:cstheme="minorHAnsi"/>
          <w:sz w:val="32"/>
          <w:szCs w:val="32"/>
        </w:rPr>
      </w:pPr>
      <w:r w:rsidRPr="003406B8">
        <w:rPr>
          <w:rFonts w:asciiTheme="minorHAnsi" w:hAnsiTheme="minorHAnsi" w:cstheme="minorHAnsi"/>
          <w:sz w:val="32"/>
          <w:szCs w:val="32"/>
        </w:rPr>
        <w:t>I</w:t>
      </w:r>
      <w:r w:rsidRPr="003406B8">
        <w:rPr>
          <w:rFonts w:asciiTheme="minorHAnsi" w:hAnsiTheme="minorHAnsi" w:cstheme="minorHAnsi"/>
          <w:spacing w:val="-2"/>
          <w:sz w:val="32"/>
          <w:szCs w:val="32"/>
        </w:rPr>
        <w:t xml:space="preserve"> </w:t>
      </w:r>
      <w:r w:rsidRPr="003406B8">
        <w:rPr>
          <w:rFonts w:asciiTheme="minorHAnsi" w:hAnsiTheme="minorHAnsi" w:cstheme="minorHAnsi"/>
          <w:sz w:val="32"/>
          <w:szCs w:val="32"/>
        </w:rPr>
        <w:t>certify</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that</w:t>
      </w:r>
      <w:r w:rsidRPr="003406B8">
        <w:rPr>
          <w:rFonts w:asciiTheme="minorHAnsi" w:hAnsiTheme="minorHAnsi" w:cstheme="minorHAnsi"/>
          <w:spacing w:val="-6"/>
          <w:sz w:val="32"/>
          <w:szCs w:val="32"/>
        </w:rPr>
        <w:t xml:space="preserve"> </w:t>
      </w:r>
      <w:r w:rsidRPr="003406B8">
        <w:rPr>
          <w:rFonts w:asciiTheme="minorHAnsi" w:hAnsiTheme="minorHAnsi" w:cstheme="minorHAnsi"/>
          <w:sz w:val="32"/>
          <w:szCs w:val="32"/>
        </w:rPr>
        <w:t>the</w:t>
      </w:r>
      <w:r w:rsidRPr="003406B8">
        <w:rPr>
          <w:rFonts w:asciiTheme="minorHAnsi" w:hAnsiTheme="minorHAnsi" w:cstheme="minorHAnsi"/>
          <w:spacing w:val="-3"/>
          <w:sz w:val="32"/>
          <w:szCs w:val="32"/>
        </w:rPr>
        <w:t xml:space="preserve"> </w:t>
      </w:r>
      <w:r w:rsidRPr="003406B8">
        <w:rPr>
          <w:rFonts w:asciiTheme="minorHAnsi" w:hAnsiTheme="minorHAnsi" w:cstheme="minorHAnsi"/>
          <w:sz w:val="32"/>
          <w:szCs w:val="32"/>
        </w:rPr>
        <w:t>work</w:t>
      </w:r>
      <w:r w:rsidRPr="003406B8">
        <w:rPr>
          <w:rFonts w:asciiTheme="minorHAnsi" w:hAnsiTheme="minorHAnsi" w:cstheme="minorHAnsi"/>
          <w:spacing w:val="-6"/>
          <w:sz w:val="32"/>
          <w:szCs w:val="32"/>
        </w:rPr>
        <w:t xml:space="preserve"> </w:t>
      </w:r>
      <w:r w:rsidRPr="003406B8">
        <w:rPr>
          <w:rFonts w:asciiTheme="minorHAnsi" w:hAnsiTheme="minorHAnsi" w:cstheme="minorHAnsi"/>
          <w:sz w:val="32"/>
          <w:szCs w:val="32"/>
        </w:rPr>
        <w:t>done</w:t>
      </w:r>
      <w:r w:rsidRPr="003406B8">
        <w:rPr>
          <w:rFonts w:asciiTheme="minorHAnsi" w:hAnsiTheme="minorHAnsi" w:cstheme="minorHAnsi"/>
          <w:spacing w:val="-5"/>
          <w:sz w:val="32"/>
          <w:szCs w:val="32"/>
        </w:rPr>
        <w:t xml:space="preserve"> </w:t>
      </w:r>
      <w:r w:rsidRPr="003406B8">
        <w:rPr>
          <w:rFonts w:asciiTheme="minorHAnsi" w:hAnsiTheme="minorHAnsi" w:cstheme="minorHAnsi"/>
          <w:sz w:val="32"/>
          <w:szCs w:val="32"/>
        </w:rPr>
        <w:t>by</w:t>
      </w:r>
      <w:r w:rsidRPr="003406B8">
        <w:rPr>
          <w:rFonts w:asciiTheme="minorHAnsi" w:hAnsiTheme="minorHAnsi" w:cstheme="minorHAnsi"/>
          <w:spacing w:val="-6"/>
          <w:sz w:val="32"/>
          <w:szCs w:val="32"/>
        </w:rPr>
        <w:t xml:space="preserve"> </w:t>
      </w:r>
      <w:r w:rsidRPr="003406B8">
        <w:rPr>
          <w:rFonts w:asciiTheme="minorHAnsi" w:hAnsiTheme="minorHAnsi" w:cstheme="minorHAnsi"/>
          <w:sz w:val="32"/>
          <w:szCs w:val="32"/>
        </w:rPr>
        <w:t>me</w:t>
      </w:r>
      <w:r w:rsidRPr="003406B8">
        <w:rPr>
          <w:rFonts w:asciiTheme="minorHAnsi" w:hAnsiTheme="minorHAnsi" w:cstheme="minorHAnsi"/>
          <w:spacing w:val="-3"/>
          <w:sz w:val="32"/>
          <w:szCs w:val="32"/>
        </w:rPr>
        <w:t xml:space="preserve"> </w:t>
      </w:r>
      <w:r w:rsidRPr="003406B8">
        <w:rPr>
          <w:rFonts w:asciiTheme="minorHAnsi" w:hAnsiTheme="minorHAnsi" w:cstheme="minorHAnsi"/>
          <w:sz w:val="32"/>
          <w:szCs w:val="32"/>
        </w:rPr>
        <w:t>for</w:t>
      </w:r>
      <w:r w:rsidRPr="003406B8">
        <w:rPr>
          <w:rFonts w:asciiTheme="minorHAnsi" w:hAnsiTheme="minorHAnsi" w:cstheme="minorHAnsi"/>
          <w:spacing w:val="-3"/>
          <w:sz w:val="32"/>
          <w:szCs w:val="32"/>
        </w:rPr>
        <w:t xml:space="preserve"> </w:t>
      </w:r>
      <w:r w:rsidRPr="003406B8">
        <w:rPr>
          <w:rFonts w:asciiTheme="minorHAnsi" w:hAnsiTheme="minorHAnsi" w:cstheme="minorHAnsi"/>
          <w:sz w:val="32"/>
          <w:szCs w:val="32"/>
        </w:rPr>
        <w:t>conceptualizing and</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completing this</w:t>
      </w:r>
      <w:r w:rsidRPr="003406B8">
        <w:rPr>
          <w:rFonts w:asciiTheme="minorHAnsi" w:hAnsiTheme="minorHAnsi" w:cstheme="minorHAnsi"/>
          <w:spacing w:val="-72"/>
          <w:sz w:val="32"/>
          <w:szCs w:val="32"/>
        </w:rPr>
        <w:t xml:space="preserve"> </w:t>
      </w:r>
      <w:r w:rsidRPr="003406B8">
        <w:rPr>
          <w:rFonts w:asciiTheme="minorHAnsi" w:hAnsiTheme="minorHAnsi" w:cstheme="minorHAnsi"/>
          <w:sz w:val="32"/>
          <w:szCs w:val="32"/>
        </w:rPr>
        <w:t>project</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is original</w:t>
      </w:r>
      <w:r w:rsidRPr="003406B8">
        <w:rPr>
          <w:rFonts w:asciiTheme="minorHAnsi" w:hAnsiTheme="minorHAnsi" w:cstheme="minorHAnsi"/>
          <w:spacing w:val="-2"/>
          <w:sz w:val="32"/>
          <w:szCs w:val="32"/>
        </w:rPr>
        <w:t xml:space="preserve"> </w:t>
      </w:r>
      <w:r w:rsidRPr="003406B8">
        <w:rPr>
          <w:rFonts w:asciiTheme="minorHAnsi" w:hAnsiTheme="minorHAnsi" w:cstheme="minorHAnsi"/>
          <w:sz w:val="32"/>
          <w:szCs w:val="32"/>
        </w:rPr>
        <w:t>and</w:t>
      </w:r>
      <w:r w:rsidRPr="003406B8">
        <w:rPr>
          <w:rFonts w:asciiTheme="minorHAnsi" w:hAnsiTheme="minorHAnsi" w:cstheme="minorHAnsi"/>
          <w:spacing w:val="3"/>
          <w:sz w:val="32"/>
          <w:szCs w:val="32"/>
        </w:rPr>
        <w:t xml:space="preserve"> </w:t>
      </w:r>
      <w:r w:rsidRPr="003406B8">
        <w:rPr>
          <w:rFonts w:asciiTheme="minorHAnsi" w:hAnsiTheme="minorHAnsi" w:cstheme="minorHAnsi"/>
          <w:sz w:val="32"/>
          <w:szCs w:val="32"/>
        </w:rPr>
        <w:t>authentic.</w:t>
      </w:r>
    </w:p>
    <w:p w:rsidR="003406B8" w:rsidRDefault="003406B8" w:rsidP="003406B8">
      <w:pPr>
        <w:spacing w:before="7"/>
        <w:ind w:left="0" w:firstLine="0"/>
        <w:rPr>
          <w:rFonts w:asciiTheme="minorHAnsi" w:hAnsiTheme="minorHAnsi" w:cstheme="minorHAnsi"/>
          <w:sz w:val="28"/>
          <w:szCs w:val="28"/>
        </w:rPr>
      </w:pPr>
    </w:p>
    <w:p w:rsidR="00A243D8" w:rsidRPr="003406B8" w:rsidRDefault="00A243D8" w:rsidP="003406B8">
      <w:pPr>
        <w:spacing w:before="7"/>
        <w:ind w:left="0" w:firstLine="0"/>
        <w:rPr>
          <w:rFonts w:asciiTheme="minorHAnsi" w:hAnsiTheme="minorHAnsi" w:cstheme="minorHAnsi"/>
          <w:sz w:val="28"/>
          <w:szCs w:val="28"/>
        </w:rPr>
      </w:pPr>
      <w:r w:rsidRPr="003406B8">
        <w:rPr>
          <w:rFonts w:asciiTheme="minorHAnsi" w:hAnsiTheme="minorHAnsi" w:cstheme="minorHAnsi"/>
          <w:sz w:val="28"/>
          <w:szCs w:val="28"/>
        </w:rPr>
        <w:t>Date:</w:t>
      </w:r>
      <w:r w:rsidRPr="003406B8">
        <w:rPr>
          <w:rFonts w:asciiTheme="minorHAnsi" w:hAnsiTheme="minorHAnsi" w:cstheme="minorHAnsi"/>
          <w:spacing w:val="-4"/>
          <w:sz w:val="28"/>
          <w:szCs w:val="28"/>
        </w:rPr>
        <w:t xml:space="preserve"> </w:t>
      </w:r>
      <w:r w:rsidRPr="003406B8">
        <w:rPr>
          <w:rFonts w:asciiTheme="minorHAnsi" w:hAnsiTheme="minorHAnsi" w:cstheme="minorHAnsi"/>
          <w:sz w:val="28"/>
          <w:szCs w:val="28"/>
        </w:rPr>
        <w:t>1/7/2022</w:t>
      </w:r>
      <w:r w:rsidRPr="003406B8">
        <w:rPr>
          <w:rFonts w:asciiTheme="minorHAnsi" w:hAnsiTheme="minorHAnsi" w:cstheme="minorHAnsi"/>
          <w:sz w:val="28"/>
          <w:szCs w:val="28"/>
        </w:rPr>
        <w:tab/>
        <w:t xml:space="preserve">                                                     </w:t>
      </w:r>
      <w:r w:rsidR="003406B8">
        <w:rPr>
          <w:rFonts w:asciiTheme="minorHAnsi" w:hAnsiTheme="minorHAnsi" w:cstheme="minorHAnsi"/>
          <w:sz w:val="28"/>
          <w:szCs w:val="28"/>
        </w:rPr>
        <w:t xml:space="preserve">                   </w:t>
      </w:r>
      <w:r w:rsidRPr="003406B8">
        <w:rPr>
          <w:rFonts w:asciiTheme="minorHAnsi" w:hAnsiTheme="minorHAnsi" w:cstheme="minorHAnsi"/>
          <w:sz w:val="28"/>
          <w:szCs w:val="28"/>
        </w:rPr>
        <w:t xml:space="preserve"> Name:</w:t>
      </w:r>
      <w:r w:rsidRPr="003406B8">
        <w:rPr>
          <w:rFonts w:asciiTheme="minorHAnsi" w:hAnsiTheme="minorHAnsi" w:cstheme="minorHAnsi"/>
          <w:spacing w:val="-2"/>
          <w:sz w:val="28"/>
          <w:szCs w:val="28"/>
        </w:rPr>
        <w:t xml:space="preserve"> </w:t>
      </w:r>
      <w:r w:rsidRPr="003406B8">
        <w:rPr>
          <w:rFonts w:asciiTheme="minorHAnsi" w:hAnsiTheme="minorHAnsi" w:cstheme="minorHAnsi"/>
          <w:sz w:val="28"/>
          <w:szCs w:val="28"/>
        </w:rPr>
        <w:t>S.MADHAN KUMAR</w:t>
      </w:r>
    </w:p>
    <w:p w:rsidR="00A243D8" w:rsidRPr="003406B8" w:rsidRDefault="00A243D8" w:rsidP="003406B8">
      <w:pPr>
        <w:pStyle w:val="Heading1"/>
        <w:ind w:left="0" w:right="1523"/>
        <w:jc w:val="right"/>
        <w:rPr>
          <w:rFonts w:asciiTheme="minorHAnsi" w:hAnsiTheme="minorHAnsi" w:cstheme="minorHAnsi"/>
        </w:rPr>
      </w:pPr>
      <w:r>
        <w:rPr>
          <w:sz w:val="28"/>
          <w:szCs w:val="28"/>
        </w:rPr>
        <w:br w:type="page"/>
      </w:r>
      <w:r w:rsidRPr="003406B8">
        <w:rPr>
          <w:rFonts w:asciiTheme="minorHAnsi" w:hAnsiTheme="minorHAnsi" w:cstheme="minorHAnsi"/>
        </w:rPr>
        <w:lastRenderedPageBreak/>
        <w:t>CERTIFICATION</w:t>
      </w:r>
      <w:r w:rsidRPr="003406B8">
        <w:rPr>
          <w:rFonts w:asciiTheme="minorHAnsi" w:hAnsiTheme="minorHAnsi" w:cstheme="minorHAnsi"/>
          <w:spacing w:val="-9"/>
        </w:rPr>
        <w:t xml:space="preserve"> </w:t>
      </w:r>
      <w:r w:rsidRPr="003406B8">
        <w:rPr>
          <w:rFonts w:asciiTheme="minorHAnsi" w:hAnsiTheme="minorHAnsi" w:cstheme="minorHAnsi"/>
        </w:rPr>
        <w:t>OF COMPLETION</w:t>
      </w:r>
    </w:p>
    <w:p w:rsidR="00A243D8" w:rsidRDefault="00A243D8" w:rsidP="00A243D8">
      <w:pPr>
        <w:spacing w:before="3"/>
        <w:rPr>
          <w:sz w:val="57"/>
        </w:rPr>
      </w:pPr>
    </w:p>
    <w:p w:rsidR="00A243D8" w:rsidRDefault="00A243D8" w:rsidP="00A243D8">
      <w:pPr>
        <w:spacing w:before="3"/>
        <w:rPr>
          <w:sz w:val="57"/>
        </w:rPr>
      </w:pPr>
    </w:p>
    <w:p w:rsidR="00A243D8" w:rsidRPr="003406B8" w:rsidRDefault="00A243D8" w:rsidP="00A243D8">
      <w:pPr>
        <w:spacing w:line="477" w:lineRule="auto"/>
        <w:ind w:right="1608"/>
        <w:rPr>
          <w:rFonts w:asciiTheme="minorHAnsi" w:hAnsiTheme="minorHAnsi" w:cstheme="minorHAnsi"/>
          <w:sz w:val="32"/>
          <w:szCs w:val="32"/>
        </w:rPr>
      </w:pPr>
      <w:r w:rsidRPr="003406B8">
        <w:rPr>
          <w:rFonts w:asciiTheme="minorHAnsi" w:hAnsiTheme="minorHAnsi" w:cstheme="minorHAnsi"/>
          <w:sz w:val="32"/>
          <w:szCs w:val="32"/>
        </w:rPr>
        <w:t>I</w:t>
      </w:r>
      <w:r w:rsidRPr="003406B8">
        <w:rPr>
          <w:rFonts w:asciiTheme="minorHAnsi" w:hAnsiTheme="minorHAnsi" w:cstheme="minorHAnsi"/>
          <w:spacing w:val="-3"/>
          <w:sz w:val="32"/>
          <w:szCs w:val="32"/>
        </w:rPr>
        <w:t xml:space="preserve"> </w:t>
      </w:r>
      <w:r w:rsidRPr="003406B8">
        <w:rPr>
          <w:rFonts w:asciiTheme="minorHAnsi" w:hAnsiTheme="minorHAnsi" w:cstheme="minorHAnsi"/>
          <w:sz w:val="32"/>
          <w:szCs w:val="32"/>
        </w:rPr>
        <w:t>certify</w:t>
      </w:r>
      <w:r w:rsidRPr="003406B8">
        <w:rPr>
          <w:rFonts w:asciiTheme="minorHAnsi" w:hAnsiTheme="minorHAnsi" w:cstheme="minorHAnsi"/>
          <w:spacing w:val="-2"/>
          <w:sz w:val="32"/>
          <w:szCs w:val="32"/>
        </w:rPr>
        <w:t xml:space="preserve"> </w:t>
      </w:r>
      <w:r w:rsidRPr="003406B8">
        <w:rPr>
          <w:rFonts w:asciiTheme="minorHAnsi" w:hAnsiTheme="minorHAnsi" w:cstheme="minorHAnsi"/>
          <w:sz w:val="32"/>
          <w:szCs w:val="32"/>
        </w:rPr>
        <w:t>that</w:t>
      </w:r>
      <w:r w:rsidRPr="003406B8">
        <w:rPr>
          <w:rFonts w:asciiTheme="minorHAnsi" w:hAnsiTheme="minorHAnsi" w:cstheme="minorHAnsi"/>
          <w:spacing w:val="-7"/>
          <w:sz w:val="32"/>
          <w:szCs w:val="32"/>
        </w:rPr>
        <w:t xml:space="preserve"> </w:t>
      </w:r>
      <w:r w:rsidRPr="003406B8">
        <w:rPr>
          <w:rFonts w:asciiTheme="minorHAnsi" w:hAnsiTheme="minorHAnsi" w:cstheme="minorHAnsi"/>
          <w:sz w:val="32"/>
          <w:szCs w:val="32"/>
        </w:rPr>
        <w:t>the</w:t>
      </w:r>
      <w:r w:rsidRPr="003406B8">
        <w:rPr>
          <w:rFonts w:asciiTheme="minorHAnsi" w:hAnsiTheme="minorHAnsi" w:cstheme="minorHAnsi"/>
          <w:spacing w:val="-4"/>
          <w:sz w:val="32"/>
          <w:szCs w:val="32"/>
        </w:rPr>
        <w:t xml:space="preserve"> </w:t>
      </w:r>
      <w:r w:rsidRPr="003406B8">
        <w:rPr>
          <w:rFonts w:asciiTheme="minorHAnsi" w:hAnsiTheme="minorHAnsi" w:cstheme="minorHAnsi"/>
          <w:sz w:val="32"/>
          <w:szCs w:val="32"/>
        </w:rPr>
        <w:t>project</w:t>
      </w:r>
      <w:r w:rsidRPr="003406B8">
        <w:rPr>
          <w:rFonts w:asciiTheme="minorHAnsi" w:hAnsiTheme="minorHAnsi" w:cstheme="minorHAnsi"/>
          <w:spacing w:val="-7"/>
          <w:sz w:val="32"/>
          <w:szCs w:val="32"/>
        </w:rPr>
        <w:t xml:space="preserve"> </w:t>
      </w:r>
      <w:r w:rsidRPr="003406B8">
        <w:rPr>
          <w:rFonts w:asciiTheme="minorHAnsi" w:hAnsiTheme="minorHAnsi" w:cstheme="minorHAnsi"/>
          <w:sz w:val="32"/>
          <w:szCs w:val="32"/>
        </w:rPr>
        <w:t>titled</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w:t>
      </w:r>
      <w:r w:rsidRPr="003406B8">
        <w:rPr>
          <w:rFonts w:asciiTheme="minorHAnsi" w:hAnsiTheme="minorHAnsi" w:cstheme="minorHAnsi"/>
          <w:spacing w:val="-72"/>
          <w:sz w:val="32"/>
          <w:szCs w:val="32"/>
        </w:rPr>
        <w:t xml:space="preserve"> </w:t>
      </w:r>
      <w:r w:rsidRPr="003406B8">
        <w:rPr>
          <w:rFonts w:asciiTheme="minorHAnsi" w:hAnsiTheme="minorHAnsi" w:cstheme="minorHAnsi"/>
          <w:sz w:val="32"/>
          <w:szCs w:val="32"/>
        </w:rPr>
        <w:t>Google PlayStore" was undertaken</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and</w:t>
      </w:r>
      <w:r w:rsidRPr="003406B8">
        <w:rPr>
          <w:rFonts w:asciiTheme="minorHAnsi" w:hAnsiTheme="minorHAnsi" w:cstheme="minorHAnsi"/>
          <w:spacing w:val="3"/>
          <w:sz w:val="32"/>
          <w:szCs w:val="32"/>
        </w:rPr>
        <w:t xml:space="preserve"> </w:t>
      </w:r>
      <w:r w:rsidRPr="003406B8">
        <w:rPr>
          <w:rFonts w:asciiTheme="minorHAnsi" w:hAnsiTheme="minorHAnsi" w:cstheme="minorHAnsi"/>
          <w:sz w:val="32"/>
          <w:szCs w:val="32"/>
        </w:rPr>
        <w:t>completed.</w:t>
      </w:r>
    </w:p>
    <w:p w:rsidR="003406B8" w:rsidRPr="003406B8" w:rsidRDefault="003406B8" w:rsidP="003406B8">
      <w:pPr>
        <w:spacing w:before="163"/>
        <w:ind w:left="1180"/>
        <w:rPr>
          <w:rFonts w:asciiTheme="minorHAnsi" w:hAnsiTheme="minorHAnsi" w:cstheme="minorHAnsi"/>
          <w:sz w:val="32"/>
          <w:szCs w:val="32"/>
        </w:rPr>
      </w:pPr>
      <w:r w:rsidRPr="003406B8">
        <w:rPr>
          <w:rFonts w:asciiTheme="minorHAnsi" w:hAnsiTheme="minorHAnsi" w:cstheme="minorHAnsi"/>
          <w:sz w:val="32"/>
          <w:szCs w:val="32"/>
        </w:rPr>
        <w:t>(1st</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August</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2022).</w:t>
      </w:r>
    </w:p>
    <w:p w:rsidR="00A243D8" w:rsidRPr="003406B8" w:rsidRDefault="00A243D8" w:rsidP="00A243D8">
      <w:pPr>
        <w:spacing w:before="3"/>
        <w:rPr>
          <w:rFonts w:asciiTheme="minorHAnsi" w:hAnsiTheme="minorHAnsi" w:cstheme="minorHAnsi"/>
          <w:sz w:val="32"/>
          <w:szCs w:val="32"/>
        </w:rPr>
      </w:pPr>
    </w:p>
    <w:p w:rsidR="003406B8" w:rsidRPr="003406B8" w:rsidRDefault="003406B8" w:rsidP="003406B8">
      <w:pPr>
        <w:ind w:left="1180"/>
        <w:rPr>
          <w:rFonts w:asciiTheme="minorHAnsi" w:hAnsiTheme="minorHAnsi" w:cstheme="minorHAnsi"/>
          <w:sz w:val="32"/>
          <w:szCs w:val="32"/>
        </w:rPr>
      </w:pPr>
      <w:r w:rsidRPr="003406B8">
        <w:rPr>
          <w:rFonts w:asciiTheme="minorHAnsi" w:hAnsiTheme="minorHAnsi" w:cstheme="minorHAnsi"/>
          <w:sz w:val="32"/>
          <w:szCs w:val="32"/>
        </w:rPr>
        <w:t>Mentor:</w:t>
      </w:r>
      <w:r w:rsidRPr="003406B8">
        <w:rPr>
          <w:rFonts w:asciiTheme="minorHAnsi" w:hAnsiTheme="minorHAnsi" w:cstheme="minorHAnsi"/>
          <w:spacing w:val="-2"/>
          <w:sz w:val="32"/>
          <w:szCs w:val="32"/>
        </w:rPr>
        <w:t xml:space="preserve"> </w:t>
      </w:r>
      <w:r w:rsidRPr="003406B8">
        <w:rPr>
          <w:rFonts w:asciiTheme="minorHAnsi" w:hAnsiTheme="minorHAnsi" w:cstheme="minorHAnsi"/>
          <w:sz w:val="32"/>
          <w:szCs w:val="32"/>
        </w:rPr>
        <w:t>Mr.</w:t>
      </w:r>
      <w:r w:rsidRPr="003406B8">
        <w:rPr>
          <w:rFonts w:asciiTheme="minorHAnsi" w:hAnsiTheme="minorHAnsi" w:cstheme="minorHAnsi"/>
          <w:spacing w:val="-4"/>
          <w:sz w:val="32"/>
          <w:szCs w:val="32"/>
        </w:rPr>
        <w:t xml:space="preserve"> </w:t>
      </w:r>
      <w:r w:rsidRPr="003406B8">
        <w:rPr>
          <w:rFonts w:asciiTheme="minorHAnsi" w:hAnsiTheme="minorHAnsi" w:cstheme="minorHAnsi"/>
          <w:sz w:val="32"/>
          <w:szCs w:val="32"/>
        </w:rPr>
        <w:t>ANBU</w:t>
      </w:r>
      <w:r w:rsidRPr="003406B8">
        <w:rPr>
          <w:rFonts w:asciiTheme="minorHAnsi" w:hAnsiTheme="minorHAnsi" w:cstheme="minorHAnsi"/>
          <w:spacing w:val="2"/>
          <w:sz w:val="32"/>
          <w:szCs w:val="32"/>
        </w:rPr>
        <w:t xml:space="preserve"> </w:t>
      </w:r>
      <w:r w:rsidRPr="003406B8">
        <w:rPr>
          <w:rFonts w:asciiTheme="minorHAnsi" w:hAnsiTheme="minorHAnsi" w:cstheme="minorHAnsi"/>
          <w:sz w:val="32"/>
          <w:szCs w:val="32"/>
        </w:rPr>
        <w:t>JOEL</w:t>
      </w:r>
    </w:p>
    <w:p w:rsidR="003406B8" w:rsidRPr="003406B8" w:rsidRDefault="003406B8" w:rsidP="003406B8">
      <w:pPr>
        <w:ind w:left="1180"/>
        <w:rPr>
          <w:sz w:val="32"/>
          <w:szCs w:val="32"/>
        </w:rPr>
      </w:pPr>
    </w:p>
    <w:p w:rsidR="003406B8" w:rsidRPr="003406B8" w:rsidRDefault="003406B8" w:rsidP="003406B8">
      <w:pPr>
        <w:ind w:left="1180"/>
        <w:rPr>
          <w:rFonts w:asciiTheme="minorHAnsi" w:hAnsiTheme="minorHAnsi" w:cstheme="minorHAnsi"/>
          <w:sz w:val="32"/>
          <w:szCs w:val="32"/>
        </w:rPr>
      </w:pPr>
      <w:r w:rsidRPr="003406B8">
        <w:rPr>
          <w:rFonts w:asciiTheme="minorHAnsi" w:hAnsiTheme="minorHAnsi" w:cstheme="minorHAnsi"/>
          <w:sz w:val="32"/>
          <w:szCs w:val="32"/>
        </w:rPr>
        <w:t>Date:</w:t>
      </w:r>
      <w:r w:rsidRPr="003406B8">
        <w:rPr>
          <w:rFonts w:asciiTheme="minorHAnsi" w:hAnsiTheme="minorHAnsi" w:cstheme="minorHAnsi"/>
          <w:spacing w:val="-1"/>
          <w:sz w:val="32"/>
          <w:szCs w:val="32"/>
        </w:rPr>
        <w:t xml:space="preserve"> </w:t>
      </w:r>
      <w:r w:rsidRPr="003406B8">
        <w:rPr>
          <w:rFonts w:asciiTheme="minorHAnsi" w:hAnsiTheme="minorHAnsi" w:cstheme="minorHAnsi"/>
          <w:sz w:val="32"/>
          <w:szCs w:val="32"/>
        </w:rPr>
        <w:t>1</w:t>
      </w:r>
      <w:r w:rsidRPr="003406B8">
        <w:rPr>
          <w:rFonts w:asciiTheme="minorHAnsi" w:hAnsiTheme="minorHAnsi" w:cstheme="minorHAnsi"/>
          <w:position w:val="8"/>
          <w:sz w:val="32"/>
          <w:szCs w:val="32"/>
        </w:rPr>
        <w:t xml:space="preserve">st </w:t>
      </w:r>
      <w:r w:rsidRPr="003406B8">
        <w:rPr>
          <w:rFonts w:asciiTheme="minorHAnsi" w:hAnsiTheme="minorHAnsi" w:cstheme="minorHAnsi"/>
          <w:sz w:val="32"/>
          <w:szCs w:val="32"/>
        </w:rPr>
        <w:t>August,</w:t>
      </w:r>
      <w:r w:rsidRPr="003406B8">
        <w:rPr>
          <w:rFonts w:asciiTheme="minorHAnsi" w:hAnsiTheme="minorHAnsi" w:cstheme="minorHAnsi"/>
          <w:spacing w:val="-2"/>
          <w:sz w:val="32"/>
          <w:szCs w:val="32"/>
        </w:rPr>
        <w:t xml:space="preserve"> </w:t>
      </w:r>
      <w:r w:rsidRPr="003406B8">
        <w:rPr>
          <w:rFonts w:asciiTheme="minorHAnsi" w:hAnsiTheme="minorHAnsi" w:cstheme="minorHAnsi"/>
          <w:sz w:val="32"/>
          <w:szCs w:val="32"/>
        </w:rPr>
        <w:t>2022</w:t>
      </w:r>
    </w:p>
    <w:p w:rsidR="00A243D8" w:rsidRPr="003406B8" w:rsidRDefault="00A243D8" w:rsidP="00A243D8">
      <w:pPr>
        <w:spacing w:before="3"/>
        <w:rPr>
          <w:sz w:val="32"/>
          <w:szCs w:val="32"/>
        </w:rPr>
      </w:pPr>
    </w:p>
    <w:p w:rsidR="00A243D8" w:rsidRPr="003406B8" w:rsidRDefault="003406B8" w:rsidP="003406B8">
      <w:pPr>
        <w:tabs>
          <w:tab w:val="left" w:pos="1480"/>
        </w:tabs>
        <w:spacing w:before="3"/>
        <w:rPr>
          <w:rFonts w:asciiTheme="minorHAnsi" w:hAnsiTheme="minorHAnsi" w:cstheme="minorHAnsi"/>
          <w:sz w:val="32"/>
          <w:szCs w:val="32"/>
        </w:rPr>
      </w:pPr>
      <w:r w:rsidRPr="003406B8">
        <w:rPr>
          <w:rFonts w:asciiTheme="minorHAnsi" w:hAnsiTheme="minorHAnsi" w:cstheme="minorHAnsi"/>
          <w:sz w:val="32"/>
          <w:szCs w:val="32"/>
        </w:rPr>
        <w:tab/>
        <w:t>Place:Trichy.</w:t>
      </w:r>
    </w:p>
    <w:p w:rsidR="00A243D8" w:rsidRDefault="00A243D8" w:rsidP="00A243D8">
      <w:pPr>
        <w:spacing w:before="3"/>
        <w:rPr>
          <w:sz w:val="57"/>
        </w:rPr>
      </w:pPr>
    </w:p>
    <w:p w:rsidR="00A243D8" w:rsidRDefault="00A243D8" w:rsidP="00A243D8">
      <w:pPr>
        <w:spacing w:before="3"/>
        <w:rPr>
          <w:sz w:val="57"/>
        </w:rPr>
      </w:pPr>
    </w:p>
    <w:p w:rsidR="00A243D8" w:rsidRDefault="00A243D8" w:rsidP="00A243D8">
      <w:pPr>
        <w:spacing w:before="3"/>
        <w:rPr>
          <w:sz w:val="57"/>
        </w:rPr>
      </w:pPr>
    </w:p>
    <w:p w:rsidR="00A243D8" w:rsidRDefault="00A243D8" w:rsidP="00A243D8">
      <w:pPr>
        <w:spacing w:before="3"/>
        <w:rPr>
          <w:sz w:val="57"/>
        </w:rPr>
      </w:pPr>
    </w:p>
    <w:p w:rsidR="00A243D8" w:rsidRDefault="00A243D8" w:rsidP="00A243D8">
      <w:pPr>
        <w:spacing w:before="3"/>
        <w:rPr>
          <w:sz w:val="57"/>
        </w:rPr>
      </w:pPr>
    </w:p>
    <w:p w:rsidR="00A243D8" w:rsidRDefault="00A243D8" w:rsidP="00A243D8">
      <w:pPr>
        <w:spacing w:before="3"/>
        <w:rPr>
          <w:sz w:val="57"/>
        </w:rPr>
      </w:pPr>
    </w:p>
    <w:p w:rsidR="003406B8" w:rsidRDefault="003406B8" w:rsidP="00A243D8">
      <w:pPr>
        <w:spacing w:before="3"/>
        <w:rPr>
          <w:sz w:val="57"/>
        </w:rPr>
      </w:pPr>
    </w:p>
    <w:p w:rsidR="003406B8" w:rsidRDefault="003406B8" w:rsidP="003406B8">
      <w:pPr>
        <w:spacing w:after="160" w:line="259" w:lineRule="auto"/>
        <w:ind w:left="0" w:right="0" w:firstLine="0"/>
        <w:rPr>
          <w:rFonts w:asciiTheme="minorHAnsi" w:hAnsiTheme="minorHAnsi" w:cstheme="minorHAnsi"/>
          <w:sz w:val="57"/>
        </w:rPr>
      </w:pPr>
      <w:r>
        <w:rPr>
          <w:sz w:val="57"/>
        </w:rPr>
        <w:br w:type="page"/>
      </w:r>
      <w:r w:rsidR="00BA2C8B">
        <w:rPr>
          <w:sz w:val="57"/>
        </w:rPr>
        <w:lastRenderedPageBreak/>
        <w:t xml:space="preserve">                        </w:t>
      </w:r>
      <w:r w:rsidR="00BA2C8B">
        <w:rPr>
          <w:rFonts w:asciiTheme="minorHAnsi" w:hAnsiTheme="minorHAnsi" w:cstheme="minorHAnsi"/>
          <w:sz w:val="57"/>
        </w:rPr>
        <w:t>CONTENT</w:t>
      </w:r>
    </w:p>
    <w:p w:rsidR="00BA2C8B" w:rsidRPr="00BA2C8B" w:rsidRDefault="00BA2C8B" w:rsidP="00BA2C8B">
      <w:pPr>
        <w:pStyle w:val="ListParagraph"/>
        <w:numPr>
          <w:ilvl w:val="0"/>
          <w:numId w:val="8"/>
        </w:numPr>
        <w:spacing w:after="160" w:line="259" w:lineRule="auto"/>
        <w:ind w:right="0"/>
        <w:rPr>
          <w:rFonts w:asciiTheme="minorHAnsi" w:hAnsiTheme="minorHAnsi" w:cstheme="minorHAnsi"/>
          <w:sz w:val="32"/>
          <w:szCs w:val="32"/>
        </w:rPr>
      </w:pPr>
      <w:r w:rsidRPr="00BA2C8B">
        <w:rPr>
          <w:rFonts w:asciiTheme="minorHAnsi" w:eastAsia="Tahoma" w:hAnsiTheme="minorHAnsi" w:cstheme="minorHAnsi"/>
          <w:b/>
          <w:color w:val="000000" w:themeColor="text1"/>
          <w:sz w:val="32"/>
          <w:szCs w:val="32"/>
        </w:rPr>
        <w:t>INTRODUCTION</w:t>
      </w:r>
      <w:r>
        <w:rPr>
          <w:rFonts w:asciiTheme="minorHAnsi" w:eastAsia="Tahoma" w:hAnsiTheme="minorHAnsi" w:cstheme="minorHAnsi"/>
          <w:b/>
          <w:color w:val="000000" w:themeColor="text1"/>
          <w:sz w:val="32"/>
          <w:szCs w:val="32"/>
        </w:rPr>
        <w:t>……………..6</w:t>
      </w:r>
    </w:p>
    <w:p w:rsidR="00BA2C8B" w:rsidRPr="00BA2C8B" w:rsidRDefault="00BA2C8B" w:rsidP="00BA2C8B">
      <w:pPr>
        <w:pStyle w:val="ListParagraph"/>
        <w:numPr>
          <w:ilvl w:val="0"/>
          <w:numId w:val="8"/>
        </w:numPr>
        <w:spacing w:after="160" w:line="259" w:lineRule="auto"/>
        <w:ind w:right="0"/>
        <w:rPr>
          <w:rFonts w:asciiTheme="minorHAnsi" w:hAnsiTheme="minorHAnsi" w:cstheme="minorHAnsi"/>
          <w:b/>
          <w:color w:val="000000" w:themeColor="text1"/>
          <w:sz w:val="32"/>
          <w:szCs w:val="32"/>
        </w:rPr>
      </w:pPr>
      <w:r w:rsidRPr="00BA2C8B">
        <w:rPr>
          <w:rFonts w:asciiTheme="minorHAnsi" w:eastAsia="Tahoma" w:hAnsiTheme="minorHAnsi" w:cstheme="minorHAnsi"/>
          <w:b/>
          <w:color w:val="000000" w:themeColor="text1"/>
          <w:sz w:val="32"/>
          <w:szCs w:val="32"/>
        </w:rPr>
        <w:t>DATASET</w:t>
      </w:r>
      <w:r>
        <w:rPr>
          <w:rFonts w:asciiTheme="minorHAnsi" w:eastAsia="Tahoma" w:hAnsiTheme="minorHAnsi" w:cstheme="minorHAnsi"/>
          <w:b/>
          <w:color w:val="000000" w:themeColor="text1"/>
          <w:sz w:val="32"/>
          <w:szCs w:val="32"/>
        </w:rPr>
        <w:t>…………………..6</w:t>
      </w:r>
    </w:p>
    <w:p w:rsidR="00BA2C8B" w:rsidRPr="00BA2C8B" w:rsidRDefault="00BA2C8B" w:rsidP="00BA2C8B">
      <w:pPr>
        <w:pStyle w:val="ListParagraph"/>
        <w:numPr>
          <w:ilvl w:val="0"/>
          <w:numId w:val="8"/>
        </w:numPr>
        <w:spacing w:after="160" w:line="259" w:lineRule="auto"/>
        <w:ind w:right="0"/>
        <w:rPr>
          <w:rFonts w:asciiTheme="minorHAnsi" w:hAnsiTheme="minorHAnsi" w:cstheme="minorHAnsi"/>
          <w:b/>
          <w:color w:val="000000" w:themeColor="text1"/>
          <w:sz w:val="32"/>
          <w:szCs w:val="32"/>
        </w:rPr>
      </w:pPr>
      <w:r w:rsidRPr="00BA2C8B">
        <w:rPr>
          <w:rFonts w:asciiTheme="minorHAnsi" w:eastAsia="Tahoma" w:hAnsiTheme="minorHAnsi" w:cstheme="minorHAnsi"/>
          <w:b/>
          <w:color w:val="000000" w:themeColor="text1"/>
          <w:sz w:val="32"/>
          <w:szCs w:val="32"/>
        </w:rPr>
        <w:t>EDA</w:t>
      </w:r>
      <w:r>
        <w:rPr>
          <w:rFonts w:asciiTheme="minorHAnsi" w:eastAsia="Tahoma" w:hAnsiTheme="minorHAnsi" w:cstheme="minorHAnsi"/>
          <w:b/>
          <w:color w:val="000000" w:themeColor="text1"/>
          <w:sz w:val="32"/>
          <w:szCs w:val="32"/>
        </w:rPr>
        <w:t>……………….7</w:t>
      </w:r>
    </w:p>
    <w:p w:rsidR="00BA2C8B" w:rsidRPr="00BA2C8B" w:rsidRDefault="00BA2C8B" w:rsidP="00BA2C8B">
      <w:pPr>
        <w:pStyle w:val="ListParagraph"/>
        <w:numPr>
          <w:ilvl w:val="0"/>
          <w:numId w:val="8"/>
        </w:numPr>
        <w:spacing w:after="160" w:line="259" w:lineRule="auto"/>
        <w:ind w:right="0"/>
        <w:rPr>
          <w:rFonts w:asciiTheme="minorHAnsi" w:hAnsiTheme="minorHAnsi" w:cstheme="minorHAnsi"/>
          <w:b/>
          <w:color w:val="000000" w:themeColor="text1"/>
          <w:sz w:val="32"/>
          <w:szCs w:val="32"/>
        </w:rPr>
      </w:pPr>
      <w:r w:rsidRPr="00BA2C8B">
        <w:rPr>
          <w:rFonts w:asciiTheme="minorHAnsi" w:eastAsia="Tahoma" w:hAnsiTheme="minorHAnsi" w:cstheme="minorHAnsi"/>
          <w:b/>
          <w:color w:val="000000" w:themeColor="text1"/>
          <w:sz w:val="32"/>
          <w:szCs w:val="32"/>
        </w:rPr>
        <w:t>METHODS</w:t>
      </w:r>
      <w:r>
        <w:rPr>
          <w:rFonts w:asciiTheme="minorHAnsi" w:eastAsia="Tahoma" w:hAnsiTheme="minorHAnsi" w:cstheme="minorHAnsi"/>
          <w:b/>
          <w:color w:val="000000" w:themeColor="text1"/>
          <w:sz w:val="32"/>
          <w:szCs w:val="32"/>
        </w:rPr>
        <w:t>…………….8</w:t>
      </w:r>
    </w:p>
    <w:p w:rsidR="00D970F2" w:rsidRPr="00D970F2" w:rsidRDefault="00D970F2" w:rsidP="00D970F2">
      <w:pPr>
        <w:pStyle w:val="ListParagraph"/>
        <w:numPr>
          <w:ilvl w:val="0"/>
          <w:numId w:val="8"/>
        </w:numPr>
        <w:spacing w:after="297" w:line="308" w:lineRule="auto"/>
        <w:rPr>
          <w:rFonts w:asciiTheme="minorHAnsi" w:hAnsiTheme="minorHAnsi" w:cstheme="minorHAnsi"/>
          <w:b/>
          <w:sz w:val="32"/>
          <w:szCs w:val="32"/>
        </w:rPr>
      </w:pPr>
      <w:r w:rsidRPr="00D970F2">
        <w:rPr>
          <w:rFonts w:asciiTheme="minorHAnsi" w:eastAsia="Tahoma" w:hAnsiTheme="minorHAnsi" w:cstheme="minorHAnsi"/>
          <w:b/>
          <w:color w:val="483E41"/>
          <w:sz w:val="32"/>
          <w:szCs w:val="32"/>
        </w:rPr>
        <w:t xml:space="preserve">RANDOM FOREST </w:t>
      </w:r>
      <w:r>
        <w:rPr>
          <w:rFonts w:asciiTheme="minorHAnsi" w:eastAsia="Tahoma" w:hAnsiTheme="minorHAnsi" w:cstheme="minorHAnsi"/>
          <w:b/>
          <w:color w:val="483E41"/>
          <w:sz w:val="32"/>
          <w:szCs w:val="32"/>
        </w:rPr>
        <w:t>…………….9</w:t>
      </w:r>
    </w:p>
    <w:p w:rsidR="00D970F2" w:rsidRPr="00D970F2" w:rsidRDefault="00D970F2" w:rsidP="00D970F2">
      <w:pPr>
        <w:pStyle w:val="ListParagraph"/>
        <w:numPr>
          <w:ilvl w:val="0"/>
          <w:numId w:val="8"/>
        </w:numPr>
        <w:spacing w:after="297" w:line="308" w:lineRule="auto"/>
        <w:rPr>
          <w:rFonts w:asciiTheme="minorHAnsi" w:hAnsiTheme="minorHAnsi" w:cstheme="minorHAnsi"/>
          <w:b/>
          <w:sz w:val="32"/>
          <w:szCs w:val="32"/>
        </w:rPr>
      </w:pPr>
      <w:r w:rsidRPr="00D970F2">
        <w:rPr>
          <w:rFonts w:asciiTheme="minorHAnsi" w:eastAsia="Tahoma" w:hAnsiTheme="minorHAnsi" w:cstheme="minorHAnsi"/>
          <w:b/>
          <w:color w:val="483E41"/>
          <w:sz w:val="32"/>
          <w:szCs w:val="32"/>
        </w:rPr>
        <w:t xml:space="preserve">K-NEAREST NEIGHBORS  </w:t>
      </w:r>
      <w:r>
        <w:rPr>
          <w:rFonts w:asciiTheme="minorHAnsi" w:eastAsia="Tahoma" w:hAnsiTheme="minorHAnsi" w:cstheme="minorHAnsi"/>
          <w:b/>
          <w:color w:val="483E41"/>
          <w:sz w:val="32"/>
          <w:szCs w:val="32"/>
        </w:rPr>
        <w:t>……………….12</w:t>
      </w:r>
    </w:p>
    <w:p w:rsidR="00D970F2" w:rsidRPr="00D970F2" w:rsidRDefault="00D970F2" w:rsidP="00D970F2">
      <w:pPr>
        <w:pStyle w:val="ListParagraph"/>
        <w:numPr>
          <w:ilvl w:val="0"/>
          <w:numId w:val="8"/>
        </w:numPr>
        <w:spacing w:after="146" w:line="240" w:lineRule="auto"/>
        <w:rPr>
          <w:rFonts w:asciiTheme="minorHAnsi" w:hAnsiTheme="minorHAnsi" w:cstheme="minorHAnsi"/>
          <w:sz w:val="32"/>
          <w:szCs w:val="32"/>
        </w:rPr>
      </w:pPr>
      <w:r w:rsidRPr="00D970F2">
        <w:rPr>
          <w:rFonts w:asciiTheme="minorHAnsi" w:eastAsia="Tahoma" w:hAnsiTheme="minorHAnsi" w:cstheme="minorHAnsi"/>
          <w:b/>
          <w:color w:val="000000" w:themeColor="text1"/>
          <w:sz w:val="32"/>
          <w:szCs w:val="32"/>
        </w:rPr>
        <w:t>RESULTS</w:t>
      </w:r>
      <w:r w:rsidRPr="00D970F2">
        <w:rPr>
          <w:rFonts w:asciiTheme="minorHAnsi" w:eastAsia="Tahoma" w:hAnsiTheme="minorHAnsi" w:cstheme="minorHAnsi"/>
          <w:b/>
          <w:color w:val="33B7D3"/>
          <w:sz w:val="32"/>
          <w:szCs w:val="32"/>
        </w:rPr>
        <w:t xml:space="preserve"> </w:t>
      </w:r>
      <w:r w:rsidRPr="00D970F2">
        <w:rPr>
          <w:rFonts w:asciiTheme="minorHAnsi" w:eastAsia="Tahoma" w:hAnsiTheme="minorHAnsi" w:cstheme="minorHAnsi"/>
          <w:b/>
          <w:color w:val="000000" w:themeColor="text1"/>
          <w:sz w:val="32"/>
          <w:szCs w:val="32"/>
        </w:rPr>
        <w:t>………</w:t>
      </w:r>
      <w:r>
        <w:rPr>
          <w:rFonts w:asciiTheme="minorHAnsi" w:eastAsia="Tahoma" w:hAnsiTheme="minorHAnsi" w:cstheme="minorHAnsi"/>
          <w:b/>
          <w:color w:val="000000" w:themeColor="text1"/>
          <w:sz w:val="32"/>
          <w:szCs w:val="32"/>
        </w:rPr>
        <w:t>……….13</w:t>
      </w:r>
    </w:p>
    <w:p w:rsidR="00BA2C8B" w:rsidRPr="00BA2C8B" w:rsidRDefault="00D970F2" w:rsidP="00BA2C8B">
      <w:pPr>
        <w:pStyle w:val="ListParagraph"/>
        <w:numPr>
          <w:ilvl w:val="0"/>
          <w:numId w:val="8"/>
        </w:numPr>
        <w:spacing w:after="160" w:line="259" w:lineRule="auto"/>
        <w:ind w:right="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CODE………………15</w:t>
      </w: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BA2C8B" w:rsidRDefault="00BA2C8B">
      <w:pPr>
        <w:spacing w:after="159" w:line="240" w:lineRule="auto"/>
        <w:ind w:left="0" w:right="0" w:firstLine="0"/>
      </w:pPr>
    </w:p>
    <w:p w:rsidR="00591652" w:rsidRDefault="00A243D8">
      <w:pPr>
        <w:spacing w:after="159" w:line="240"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52F1E452" wp14:editId="24D0FA54">
                <wp:extent cx="5486400" cy="54864"/>
                <wp:effectExtent l="0" t="0" r="0" b="0"/>
                <wp:docPr id="5509" name="Group 5509"/>
                <wp:cNvGraphicFramePr/>
                <a:graphic xmlns:a="http://schemas.openxmlformats.org/drawingml/2006/main">
                  <a:graphicData uri="http://schemas.microsoft.com/office/word/2010/wordprocessingGroup">
                    <wpg:wgp>
                      <wpg:cNvGrpSpPr/>
                      <wpg:grpSpPr>
                        <a:xfrm>
                          <a:off x="0" y="0"/>
                          <a:ext cx="5486400" cy="54864"/>
                          <a:chOff x="0" y="0"/>
                          <a:chExt cx="5486400" cy="54864"/>
                        </a:xfrm>
                      </wpg:grpSpPr>
                      <wps:wsp>
                        <wps:cNvPr id="6571" name="Shape 6571"/>
                        <wps:cNvSpPr/>
                        <wps:spPr>
                          <a:xfrm>
                            <a:off x="0" y="0"/>
                            <a:ext cx="5486400" cy="54864"/>
                          </a:xfrm>
                          <a:custGeom>
                            <a:avLst/>
                            <a:gdLst/>
                            <a:ahLst/>
                            <a:cxnLst/>
                            <a:rect l="0" t="0" r="0" b="0"/>
                            <a:pathLst>
                              <a:path w="5486400" h="54864">
                                <a:moveTo>
                                  <a:pt x="0" y="0"/>
                                </a:moveTo>
                                <a:lnTo>
                                  <a:pt x="5486400" y="0"/>
                                </a:lnTo>
                                <a:lnTo>
                                  <a:pt x="5486400" y="54864"/>
                                </a:lnTo>
                                <a:lnTo>
                                  <a:pt x="0" y="54864"/>
                                </a:lnTo>
                                <a:lnTo>
                                  <a:pt x="0" y="0"/>
                                </a:lnTo>
                              </a:path>
                            </a:pathLst>
                          </a:custGeom>
                          <a:ln w="0" cap="flat">
                            <a:miter lim="127000"/>
                          </a:ln>
                        </wps:spPr>
                        <wps:style>
                          <a:lnRef idx="0">
                            <a:srgbClr val="000000"/>
                          </a:lnRef>
                          <a:fillRef idx="1">
                            <a:srgbClr val="483E41"/>
                          </a:fillRef>
                          <a:effectRef idx="0">
                            <a:scrgbClr r="0" g="0" b="0"/>
                          </a:effectRef>
                          <a:fontRef idx="none"/>
                        </wps:style>
                        <wps:bodyPr/>
                      </wps:wsp>
                    </wpg:wgp>
                  </a:graphicData>
                </a:graphic>
              </wp:inline>
            </w:drawing>
          </mc:Choice>
          <mc:Fallback>
            <w:pict>
              <v:group w14:anchorId="20952887" id="Group 5509" o:spid="_x0000_s1026" style="width:6in;height:4.3pt;mso-position-horizontal-relative:char;mso-position-vertical-relative:line" coordsize="54864,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">
                <v:shape id="Shape 6571" o:spid="_x0000_s1027" style="position:absolute;width:54864;height:548;visibility:visible;mso-wrap-style:square;v-text-anchor:top" coordsize="5486400,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ORMYA&#10;AADdAAAADwAAAGRycy9kb3ducmV2LnhtbESPQWvCQBSE7wX/w/KE3nST0G5LdBURbMXSg6l4fmRf&#10;k9Ds25BdNfbXuwWhx2FmvmHmy8G24ky9bxxrSKcJCOLSmYYrDYevzeQVhA/IBlvHpOFKHpaL0cMc&#10;c+MuvKdzESoRIexz1FCH0OVS+rImi37qOuLofbveYoiyr6Tp8RLhtpVZkihpseG4UGNH65rKn+Jk&#10;NWSfKpTmSRXd+9s+4/Sgjh+/O60fx8NqBiLQEP7D9/bWaFDPLyn8vY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1ORMYAAADdAAAADwAAAAAAAAAAAAAAAACYAgAAZHJz&#10;L2Rvd25yZXYueG1sUEsFBgAAAAAEAAQA9QAAAIsDAAAAAA==&#10;" path="m,l5486400,r,54864l,54864,,e" fillcolor="#483e41" stroked="f" strokeweight="0">
                  <v:stroke miterlimit="83231f" joinstyle="miter"/>
                  <v:path arrowok="t" textboxrect="0,0,5486400,54864"/>
                </v:shape>
                <w10:anchorlock/>
              </v:group>
            </w:pict>
          </mc:Fallback>
        </mc:AlternateContent>
      </w:r>
    </w:p>
    <w:p w:rsidR="00591652" w:rsidRPr="007E7464" w:rsidRDefault="001B7031" w:rsidP="001B7031">
      <w:pPr>
        <w:spacing w:after="146" w:line="240" w:lineRule="auto"/>
        <w:ind w:left="-5"/>
        <w:rPr>
          <w:rFonts w:asciiTheme="minorHAnsi" w:eastAsia="Tahoma" w:hAnsiTheme="minorHAnsi" w:cstheme="minorHAnsi"/>
          <w:b/>
          <w:color w:val="000000" w:themeColor="text1"/>
        </w:rPr>
      </w:pPr>
      <w:r>
        <w:rPr>
          <w:rFonts w:ascii="Tahoma" w:eastAsia="Tahoma" w:hAnsi="Tahoma" w:cs="Tahoma"/>
          <w:b/>
          <w:color w:val="33B7D3"/>
        </w:rPr>
        <w:t xml:space="preserve"> </w:t>
      </w:r>
      <w:r w:rsidR="00975422" w:rsidRPr="007E7464">
        <w:rPr>
          <w:rFonts w:asciiTheme="minorHAnsi" w:eastAsia="Tahoma" w:hAnsiTheme="minorHAnsi" w:cstheme="minorHAnsi"/>
          <w:b/>
          <w:color w:val="000000" w:themeColor="text1"/>
        </w:rPr>
        <w:t xml:space="preserve">INTRODUCTION </w:t>
      </w:r>
    </w:p>
    <w:p w:rsidR="00591652" w:rsidRPr="007E7464" w:rsidRDefault="00975422">
      <w:pPr>
        <w:spacing w:after="411"/>
        <w:ind w:left="10" w:right="1537"/>
        <w:rPr>
          <w:rFonts w:asciiTheme="minorHAnsi" w:hAnsiTheme="minorHAnsi" w:cstheme="minorHAnsi"/>
        </w:rPr>
      </w:pPr>
      <w:r w:rsidRPr="007E7464">
        <w:rPr>
          <w:rFonts w:asciiTheme="minorHAnsi" w:hAnsiTheme="minorHAnsi" w:cstheme="minorHAnsi"/>
        </w:rPr>
        <w:t>While many public data sets provided Apple store data, there is not enough analysis into</w:t>
      </w:r>
      <w:r w:rsidRPr="007E7464">
        <w:rPr>
          <w:rFonts w:asciiTheme="minorHAnsi" w:eastAsia="Tahoma" w:hAnsiTheme="minorHAnsi" w:cstheme="minorHAnsi"/>
          <w:color w:val="483E41"/>
          <w:sz w:val="28"/>
        </w:rPr>
        <w:t xml:space="preserve"> </w:t>
      </w:r>
      <w:r w:rsidRPr="007E7464">
        <w:rPr>
          <w:rFonts w:asciiTheme="minorHAnsi" w:hAnsiTheme="minorHAnsi" w:cstheme="minorHAnsi"/>
        </w:rPr>
        <w:t>apps in Google Play store, partly because it’s more difficult to scrape data from Google Play store.</w:t>
      </w:r>
      <w:r w:rsidRPr="007E7464">
        <w:rPr>
          <w:rFonts w:asciiTheme="minorHAnsi" w:eastAsia="Tahoma" w:hAnsiTheme="minorHAnsi" w:cstheme="minorHAnsi"/>
          <w:color w:val="483E41"/>
          <w:sz w:val="28"/>
        </w:rPr>
        <w:t xml:space="preserve"> </w:t>
      </w:r>
    </w:p>
    <w:p w:rsidR="00591652" w:rsidRPr="007E7464" w:rsidRDefault="00975422">
      <w:pPr>
        <w:spacing w:after="412"/>
        <w:ind w:left="10" w:right="1496"/>
        <w:rPr>
          <w:rFonts w:asciiTheme="minorHAnsi" w:hAnsiTheme="minorHAnsi" w:cstheme="minorHAnsi"/>
        </w:rPr>
      </w:pPr>
      <w:r w:rsidRPr="007E7464">
        <w:rPr>
          <w:rFonts w:asciiTheme="minorHAnsi" w:hAnsiTheme="minorHAnsi" w:cstheme="minorHAnsi"/>
        </w:rPr>
        <w:t>Nowadays, as mobile phones become more popular, people tend to spend more time on</w:t>
      </w:r>
      <w:r w:rsidRPr="007E7464">
        <w:rPr>
          <w:rFonts w:asciiTheme="minorHAnsi" w:eastAsia="Tahoma" w:hAnsiTheme="minorHAnsi" w:cstheme="minorHAnsi"/>
          <w:color w:val="483E41"/>
          <w:sz w:val="28"/>
        </w:rPr>
        <w:t xml:space="preserve"> </w:t>
      </w:r>
      <w:r w:rsidRPr="007E7464">
        <w:rPr>
          <w:rFonts w:asciiTheme="minorHAnsi" w:hAnsiTheme="minorHAnsi" w:cstheme="minorHAnsi"/>
        </w:rPr>
        <w:t>their phones and app usage increases a lot. While this is a great opportunity for many app developers, it also becomes a challenge for many developers/businesses to develop a</w:t>
      </w:r>
      <w:r w:rsidRPr="007E7464">
        <w:rPr>
          <w:rFonts w:asciiTheme="minorHAnsi" w:eastAsia="Tahoma" w:hAnsiTheme="minorHAnsi" w:cstheme="minorHAnsi"/>
          <w:color w:val="483E41"/>
          <w:sz w:val="28"/>
        </w:rPr>
        <w:t xml:space="preserve"> </w:t>
      </w:r>
      <w:r w:rsidRPr="007E7464">
        <w:rPr>
          <w:rFonts w:asciiTheme="minorHAnsi" w:hAnsiTheme="minorHAnsi" w:cstheme="minorHAnsi"/>
        </w:rPr>
        <w:t>popular app.</w:t>
      </w:r>
      <w:r w:rsidRPr="007E7464">
        <w:rPr>
          <w:rFonts w:asciiTheme="minorHAnsi" w:eastAsia="Tahoma" w:hAnsiTheme="minorHAnsi" w:cstheme="minorHAnsi"/>
          <w:color w:val="483E41"/>
          <w:sz w:val="28"/>
        </w:rPr>
        <w:t xml:space="preserve"> </w:t>
      </w:r>
    </w:p>
    <w:p w:rsidR="00591652" w:rsidRPr="007E7464" w:rsidRDefault="00975422">
      <w:pPr>
        <w:spacing w:after="404"/>
        <w:ind w:left="10" w:right="1490"/>
        <w:rPr>
          <w:rFonts w:asciiTheme="minorHAnsi" w:hAnsiTheme="minorHAnsi" w:cstheme="minorHAnsi"/>
        </w:rPr>
      </w:pPr>
      <w:r w:rsidRPr="007E7464">
        <w:rPr>
          <w:rFonts w:asciiTheme="minorHAnsi" w:hAnsiTheme="minorHAnsi" w:cstheme="minorHAnsi"/>
        </w:rPr>
        <w:t xml:space="preserve">In this project, I will try to predict the number of installs (target variable) from some features of the app itself, displayed in google play store app page. I am trying to find out what kind of apps are more popular and tend to stay longer in people’s phones. Since the exact number of installs was not available, but an estimate was given, it is treated as a categorical variable, so the problem becomes a classification problem. </w:t>
      </w:r>
    </w:p>
    <w:p w:rsidR="00591652" w:rsidRPr="007E7464" w:rsidRDefault="00975422">
      <w:pPr>
        <w:spacing w:after="297" w:line="308" w:lineRule="auto"/>
        <w:ind w:left="-5"/>
        <w:rPr>
          <w:rFonts w:asciiTheme="minorHAnsi" w:hAnsiTheme="minorHAnsi" w:cstheme="minorHAnsi"/>
        </w:rPr>
      </w:pPr>
      <w:r w:rsidRPr="007E7464">
        <w:rPr>
          <w:rFonts w:asciiTheme="minorHAnsi" w:eastAsia="Tahoma" w:hAnsiTheme="minorHAnsi" w:cstheme="minorHAnsi"/>
          <w:color w:val="483E41"/>
        </w:rPr>
        <w:t xml:space="preserve">DATASET DESCRIPTION </w:t>
      </w:r>
    </w:p>
    <w:p w:rsidR="00591652" w:rsidRPr="007E7464" w:rsidRDefault="00975422">
      <w:pPr>
        <w:spacing w:after="0" w:line="240" w:lineRule="auto"/>
        <w:ind w:left="0" w:right="0" w:firstLine="0"/>
        <w:jc w:val="right"/>
        <w:rPr>
          <w:rFonts w:asciiTheme="minorHAnsi" w:hAnsiTheme="minorHAnsi" w:cstheme="minorHAnsi"/>
        </w:rPr>
      </w:pPr>
      <w:r w:rsidRPr="007E7464">
        <w:rPr>
          <w:rFonts w:asciiTheme="minorHAnsi" w:eastAsia="Calibri" w:hAnsiTheme="minorHAnsi" w:cstheme="minorHAnsi"/>
          <w:noProof/>
          <w:color w:val="000000"/>
          <w:sz w:val="22"/>
        </w:rPr>
        <w:drawing>
          <wp:inline distT="0" distB="0" distL="0" distR="0">
            <wp:extent cx="6616700" cy="2428875"/>
            <wp:effectExtent l="0" t="0" r="0" b="0"/>
            <wp:docPr id="5568" name="Picture 5568"/>
            <wp:cNvGraphicFramePr/>
            <a:graphic xmlns:a="http://schemas.openxmlformats.org/drawingml/2006/main">
              <a:graphicData uri="http://schemas.openxmlformats.org/drawingml/2006/picture">
                <pic:pic xmlns:pic="http://schemas.openxmlformats.org/drawingml/2006/picture">
                  <pic:nvPicPr>
                    <pic:cNvPr id="5568" name="Picture 5568"/>
                    <pic:cNvPicPr/>
                  </pic:nvPicPr>
                  <pic:blipFill>
                    <a:blip r:embed="rId11"/>
                    <a:stretch>
                      <a:fillRect/>
                    </a:stretch>
                  </pic:blipFill>
                  <pic:spPr>
                    <a:xfrm>
                      <a:off x="0" y="0"/>
                      <a:ext cx="6616700" cy="2428875"/>
                    </a:xfrm>
                    <a:prstGeom prst="rect">
                      <a:avLst/>
                    </a:prstGeom>
                  </pic:spPr>
                </pic:pic>
              </a:graphicData>
            </a:graphic>
          </wp:inline>
        </w:drawing>
      </w:r>
      <w:r w:rsidRPr="007E7464">
        <w:rPr>
          <w:rFonts w:asciiTheme="minorHAnsi" w:eastAsia="Tahoma" w:hAnsiTheme="minorHAnsi" w:cstheme="minorHAnsi"/>
          <w:color w:val="483E41"/>
          <w:sz w:val="28"/>
        </w:rPr>
        <w:t xml:space="preserve"> </w:t>
      </w:r>
    </w:p>
    <w:p w:rsidR="00591652" w:rsidRPr="007E7464" w:rsidRDefault="00975422">
      <w:pPr>
        <w:ind w:left="10" w:right="1603"/>
        <w:rPr>
          <w:rFonts w:asciiTheme="minorHAnsi" w:hAnsiTheme="minorHAnsi" w:cstheme="minorHAnsi"/>
        </w:rPr>
      </w:pPr>
      <w:r w:rsidRPr="007E7464">
        <w:rPr>
          <w:rFonts w:asciiTheme="minorHAnsi" w:hAnsiTheme="minorHAnsi" w:cstheme="minorHAnsi"/>
        </w:rPr>
        <w:t xml:space="preserve">This dataset was downloaded from Kaggle and scraped from Google play store. The dataset was updated eight months ago. </w:t>
      </w:r>
    </w:p>
    <w:p w:rsidR="00591652" w:rsidRPr="007E7464" w:rsidRDefault="00975422">
      <w:pPr>
        <w:numPr>
          <w:ilvl w:val="0"/>
          <w:numId w:val="1"/>
        </w:numPr>
        <w:ind w:right="1670" w:hanging="360"/>
        <w:rPr>
          <w:rFonts w:asciiTheme="minorHAnsi" w:hAnsiTheme="minorHAnsi" w:cstheme="minorHAnsi"/>
        </w:rPr>
      </w:pPr>
      <w:r w:rsidRPr="007E7464">
        <w:rPr>
          <w:rFonts w:asciiTheme="minorHAnsi" w:hAnsiTheme="minorHAnsi" w:cstheme="minorHAnsi"/>
        </w:rPr>
        <w:t xml:space="preserve">googleaplystore.csv. This file has 10,841 entries, each representing an app listed in Google Store, and it has 13 columns. These columns are: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App: name of the App.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Category: categorical.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Rating: 1 to 5 (5 being the highest), continuous.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Number of reviews: continuous.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Size: file size, continuous. After preprocessing, all measured in megabyte, but some say "vary with device".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Number of installs: categorical target variable. After preprocessing, values include: &lt;10k, &lt;500k, &lt;5 million, &gt;5 million.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Type: categorial, Paid or Free.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Price: continuous, measured in US dollar.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lastRenderedPageBreak/>
        <w:t xml:space="preserve">Content Rating: categorical variable. Everyone, Everyone 10+, Teen, Mature 17+, Adult only 18+, Unrated. Unrated apps are treated like highmaturity apps until they get a rating.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Genres: categorical variable, similar to Category, but provides more detailed types.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Last Updated: last date this app was updated, at the time when this dataset was made.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Current Ver: current version of the app, treat as categorical. Some say "Varies with device".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Android Ver: Android operating system requirement, treat as categorical. Some say "Varies with device". </w:t>
      </w:r>
    </w:p>
    <w:p w:rsidR="00591652" w:rsidRPr="007E7464" w:rsidRDefault="00975422">
      <w:pPr>
        <w:spacing w:after="1" w:line="240" w:lineRule="auto"/>
        <w:ind w:left="720" w:right="0" w:firstLine="0"/>
        <w:rPr>
          <w:rFonts w:asciiTheme="minorHAnsi" w:hAnsiTheme="minorHAnsi" w:cstheme="minorHAnsi"/>
        </w:rPr>
      </w:pPr>
      <w:r w:rsidRPr="007E7464">
        <w:rPr>
          <w:rFonts w:asciiTheme="minorHAnsi" w:hAnsiTheme="minorHAnsi" w:cstheme="minorHAnsi"/>
        </w:rPr>
        <w:t xml:space="preserve"> </w:t>
      </w:r>
    </w:p>
    <w:p w:rsidR="00591652" w:rsidRPr="007E7464" w:rsidRDefault="00975422">
      <w:pPr>
        <w:numPr>
          <w:ilvl w:val="0"/>
          <w:numId w:val="1"/>
        </w:numPr>
        <w:ind w:right="1670" w:hanging="360"/>
        <w:rPr>
          <w:rFonts w:asciiTheme="minorHAnsi" w:hAnsiTheme="minorHAnsi" w:cstheme="minorHAnsi"/>
        </w:rPr>
      </w:pPr>
      <w:r w:rsidRPr="007E7464">
        <w:rPr>
          <w:rFonts w:asciiTheme="minorHAnsi" w:hAnsiTheme="minorHAnsi" w:cstheme="minorHAnsi"/>
        </w:rPr>
        <w:t xml:space="preserve">googleplaystore_user_reviews.csv </w:t>
      </w:r>
    </w:p>
    <w:p w:rsidR="00591652" w:rsidRPr="007E7464" w:rsidRDefault="00975422">
      <w:pPr>
        <w:numPr>
          <w:ilvl w:val="1"/>
          <w:numId w:val="1"/>
        </w:numPr>
        <w:ind w:right="1423" w:hanging="360"/>
        <w:rPr>
          <w:rFonts w:asciiTheme="minorHAnsi" w:hAnsiTheme="minorHAnsi" w:cstheme="minorHAnsi"/>
        </w:rPr>
      </w:pPr>
      <w:r w:rsidRPr="007E7464">
        <w:rPr>
          <w:rFonts w:asciiTheme="minorHAnsi" w:hAnsiTheme="minorHAnsi" w:cstheme="minorHAnsi"/>
        </w:rPr>
        <w:t xml:space="preserve">64,296 entries, each representing one review. Columns: App, Translated_Review, Sentiment, Sentiment_Polarity, Sentiment_Subjectivity.  </w:t>
      </w:r>
    </w:p>
    <w:p w:rsidR="00591652" w:rsidRPr="007E7464" w:rsidRDefault="00975422">
      <w:pPr>
        <w:spacing w:after="146" w:line="240" w:lineRule="auto"/>
        <w:ind w:left="-5"/>
        <w:rPr>
          <w:rFonts w:asciiTheme="minorHAnsi" w:hAnsiTheme="minorHAnsi" w:cstheme="minorHAnsi"/>
          <w:color w:val="000000" w:themeColor="text1"/>
        </w:rPr>
      </w:pPr>
      <w:r w:rsidRPr="007E7464">
        <w:rPr>
          <w:rFonts w:asciiTheme="minorHAnsi" w:eastAsia="Tahoma" w:hAnsiTheme="minorHAnsi" w:cstheme="minorHAnsi"/>
          <w:b/>
          <w:color w:val="000000" w:themeColor="text1"/>
        </w:rPr>
        <w:t xml:space="preserve">EDA </w:t>
      </w:r>
    </w:p>
    <w:p w:rsidR="00591652" w:rsidRPr="007E7464" w:rsidRDefault="00975422">
      <w:pPr>
        <w:ind w:left="10" w:right="1103"/>
        <w:rPr>
          <w:rFonts w:asciiTheme="minorHAnsi" w:hAnsiTheme="minorHAnsi" w:cstheme="minorHAnsi"/>
        </w:rPr>
      </w:pPr>
      <w:r w:rsidRPr="007E7464">
        <w:rPr>
          <w:rFonts w:asciiTheme="minorHAnsi" w:hAnsiTheme="minorHAnsi" w:cstheme="minorHAnsi"/>
        </w:rPr>
        <w:t xml:space="preserve">Below shows the balance of the dataset. Target variable </w:t>
      </w:r>
      <w:r w:rsidRPr="007E7464">
        <w:rPr>
          <w:rFonts w:asciiTheme="minorHAnsi" w:hAnsiTheme="minorHAnsi" w:cstheme="minorHAnsi"/>
          <w:i/>
        </w:rPr>
        <w:t>Number of Installs</w:t>
      </w:r>
      <w:r w:rsidRPr="007E7464">
        <w:rPr>
          <w:rFonts w:asciiTheme="minorHAnsi" w:hAnsiTheme="minorHAnsi" w:cstheme="minorHAnsi"/>
        </w:rPr>
        <w:t xml:space="preserve"> has been transformed to class 0, class 1, class 2, class 3. </w:t>
      </w:r>
    </w:p>
    <w:p w:rsidR="00591652" w:rsidRDefault="00975422">
      <w:pPr>
        <w:spacing w:after="369" w:line="240" w:lineRule="auto"/>
        <w:ind w:left="0" w:right="0" w:firstLine="0"/>
        <w:jc w:val="center"/>
      </w:pPr>
      <w:r>
        <w:rPr>
          <w:rFonts w:ascii="Calibri" w:eastAsia="Calibri" w:hAnsi="Calibri" w:cs="Calibri"/>
          <w:noProof/>
          <w:color w:val="000000"/>
          <w:position w:val="1"/>
          <w:sz w:val="22"/>
        </w:rPr>
        <w:drawing>
          <wp:inline distT="0" distB="0" distL="0" distR="0">
            <wp:extent cx="4117975" cy="2857500"/>
            <wp:effectExtent l="0" t="0" r="0" b="0"/>
            <wp:docPr id="5706" name="Picture 5706"/>
            <wp:cNvGraphicFramePr/>
            <a:graphic xmlns:a="http://schemas.openxmlformats.org/drawingml/2006/main">
              <a:graphicData uri="http://schemas.openxmlformats.org/drawingml/2006/picture">
                <pic:pic xmlns:pic="http://schemas.openxmlformats.org/drawingml/2006/picture">
                  <pic:nvPicPr>
                    <pic:cNvPr id="5706" name="Picture 5706"/>
                    <pic:cNvPicPr/>
                  </pic:nvPicPr>
                  <pic:blipFill>
                    <a:blip r:embed="rId12"/>
                    <a:stretch>
                      <a:fillRect/>
                    </a:stretch>
                  </pic:blipFill>
                  <pic:spPr>
                    <a:xfrm>
                      <a:off x="0" y="0"/>
                      <a:ext cx="4117975" cy="2857500"/>
                    </a:xfrm>
                    <a:prstGeom prst="rect">
                      <a:avLst/>
                    </a:prstGeom>
                  </pic:spPr>
                </pic:pic>
              </a:graphicData>
            </a:graphic>
          </wp:inline>
        </w:drawing>
      </w:r>
      <w:r>
        <w:rPr>
          <w:rFonts w:ascii="Tahoma" w:eastAsia="Tahoma" w:hAnsi="Tahoma" w:cs="Tahoma"/>
          <w:color w:val="483E41"/>
          <w:sz w:val="28"/>
        </w:rPr>
        <w:t xml:space="preserve"> </w:t>
      </w:r>
    </w:p>
    <w:p w:rsidR="00591652" w:rsidRPr="007E7464" w:rsidRDefault="00975422">
      <w:pPr>
        <w:spacing w:after="411"/>
        <w:ind w:left="10" w:right="1583"/>
        <w:rPr>
          <w:rFonts w:asciiTheme="minorHAnsi" w:hAnsiTheme="minorHAnsi" w:cstheme="minorHAnsi"/>
        </w:rPr>
      </w:pPr>
      <w:r w:rsidRPr="007E7464">
        <w:rPr>
          <w:rFonts w:asciiTheme="minorHAnsi" w:hAnsiTheme="minorHAnsi" w:cstheme="minorHAnsi"/>
        </w:rPr>
        <w:t xml:space="preserve">Based on my guess, free apps should be downloaded more often. From the stacked bar plots below, I do find that on average, green bars and red bars show up more often when the apps are free of charge.  </w:t>
      </w:r>
    </w:p>
    <w:p w:rsidR="00591652" w:rsidRPr="007E7464" w:rsidRDefault="00975422">
      <w:pPr>
        <w:spacing w:after="411"/>
        <w:ind w:left="10" w:right="1797"/>
        <w:rPr>
          <w:rFonts w:asciiTheme="minorHAnsi" w:hAnsiTheme="minorHAnsi" w:cstheme="minorHAnsi"/>
        </w:rPr>
      </w:pPr>
      <w:r w:rsidRPr="007E7464">
        <w:rPr>
          <w:rFonts w:asciiTheme="minorHAnsi" w:hAnsiTheme="minorHAnsi" w:cstheme="minorHAnsi"/>
        </w:rPr>
        <w:t xml:space="preserve">Also, whether the app developer launch localized versions of their products with different file size considering the users’ Android device does make a difference. More popular apps tend to have localized device-specific versions.  </w:t>
      </w:r>
    </w:p>
    <w:p w:rsidR="00591652" w:rsidRPr="007E7464" w:rsidRDefault="00975422">
      <w:pPr>
        <w:spacing w:after="400"/>
        <w:ind w:left="10" w:right="1097"/>
        <w:rPr>
          <w:rFonts w:asciiTheme="minorHAnsi" w:hAnsiTheme="minorHAnsi" w:cstheme="minorHAnsi"/>
        </w:rPr>
      </w:pPr>
      <w:r w:rsidRPr="007E7464">
        <w:rPr>
          <w:rFonts w:asciiTheme="minorHAnsi" w:hAnsiTheme="minorHAnsi" w:cstheme="minorHAnsi"/>
        </w:rPr>
        <w:t xml:space="preserve">Furthermore, entertainment, food_and_drinks, video_players categories seem to be more popular (larger number of installs), compared to lifestyle and medical.  </w:t>
      </w:r>
    </w:p>
    <w:p w:rsidR="00591652" w:rsidRDefault="00975422">
      <w:pPr>
        <w:spacing w:after="0" w:line="240" w:lineRule="auto"/>
        <w:ind w:left="0" w:right="0" w:firstLine="0"/>
      </w:pPr>
      <w:r>
        <w:rPr>
          <w:rFonts w:ascii="Calibri" w:eastAsia="Calibri" w:hAnsi="Calibri" w:cs="Calibri"/>
          <w:noProof/>
          <w:color w:val="000000"/>
          <w:sz w:val="22"/>
        </w:rPr>
        <w:lastRenderedPageBreak/>
        <mc:AlternateContent>
          <mc:Choice Requires="wpg">
            <w:drawing>
              <wp:inline distT="0" distB="0" distL="0" distR="0">
                <wp:extent cx="5481574" cy="2053789"/>
                <wp:effectExtent l="0" t="0" r="0" b="0"/>
                <wp:docPr id="5667" name="Group 5667"/>
                <wp:cNvGraphicFramePr/>
                <a:graphic xmlns:a="http://schemas.openxmlformats.org/drawingml/2006/main">
                  <a:graphicData uri="http://schemas.microsoft.com/office/word/2010/wordprocessingGroup">
                    <wpg:wgp>
                      <wpg:cNvGrpSpPr/>
                      <wpg:grpSpPr>
                        <a:xfrm>
                          <a:off x="0" y="0"/>
                          <a:ext cx="5481574" cy="2053789"/>
                          <a:chOff x="0" y="0"/>
                          <a:chExt cx="5481574" cy="2053789"/>
                        </a:xfrm>
                      </wpg:grpSpPr>
                      <wps:wsp>
                        <wps:cNvPr id="321" name="Rectangle 321"/>
                        <wps:cNvSpPr/>
                        <wps:spPr>
                          <a:xfrm>
                            <a:off x="5443474" y="1885018"/>
                            <a:ext cx="50673" cy="224466"/>
                          </a:xfrm>
                          <a:prstGeom prst="rect">
                            <a:avLst/>
                          </a:prstGeom>
                          <a:ln>
                            <a:noFill/>
                          </a:ln>
                        </wps:spPr>
                        <wps:txbx>
                          <w:txbxContent>
                            <w:p w:rsidR="00591652" w:rsidRDefault="00975422">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5707" name="Picture 5707"/>
                          <pic:cNvPicPr/>
                        </pic:nvPicPr>
                        <pic:blipFill>
                          <a:blip r:embed="rId13"/>
                          <a:stretch>
                            <a:fillRect/>
                          </a:stretch>
                        </pic:blipFill>
                        <pic:spPr>
                          <a:xfrm>
                            <a:off x="-3174" y="-1777"/>
                            <a:ext cx="2794000" cy="2016125"/>
                          </a:xfrm>
                          <a:prstGeom prst="rect">
                            <a:avLst/>
                          </a:prstGeom>
                        </pic:spPr>
                      </pic:pic>
                      <pic:pic xmlns:pic="http://schemas.openxmlformats.org/drawingml/2006/picture">
                        <pic:nvPicPr>
                          <pic:cNvPr id="327" name="Picture 327"/>
                          <pic:cNvPicPr/>
                        </pic:nvPicPr>
                        <pic:blipFill>
                          <a:blip r:embed="rId14"/>
                          <a:stretch>
                            <a:fillRect/>
                          </a:stretch>
                        </pic:blipFill>
                        <pic:spPr>
                          <a:xfrm>
                            <a:off x="2794000" y="61699"/>
                            <a:ext cx="2651237" cy="1957071"/>
                          </a:xfrm>
                          <a:prstGeom prst="rect">
                            <a:avLst/>
                          </a:prstGeom>
                        </pic:spPr>
                      </pic:pic>
                    </wpg:wgp>
                  </a:graphicData>
                </a:graphic>
              </wp:inline>
            </w:drawing>
          </mc:Choice>
          <mc:Fallback>
            <w:pict>
              <v:group id="Group 5667" o:spid="_x0000_s1026" style="width:431.6pt;height:161.7pt;mso-position-horizontal-relative:char;mso-position-vertical-relative:line" coordsize="54815,2053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H/VipKjtz&#10;uhU1J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">
                <v:rect id="Rectangle 321" o:spid="_x0000_s1027" style="position:absolute;left:54434;top:188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591652" w:rsidRDefault="00975422">
                        <w:pPr>
                          <w:spacing w:after="0" w:line="27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7" o:spid="_x0000_s1028" type="#_x0000_t75" style="position:absolute;left:-31;top:-17;width:27939;height:20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3uc7HAAAA3QAAAA8AAABkcnMvZG93bnJldi54bWxEj09rwkAUxO8Fv8PyBG/NxkqrTV1FK4Ue&#10;etBY6vWRfSbR7NuQXfPn23cLBY/DzPyGWa57U4mWGldaVjCNYhDEmdUl5wq+jx+PCxDOI2usLJOC&#10;gRysV6OHJSbadnygNvW5CBB2CSoovK8TKV1WkEEX2Zo4eGfbGPRBNrnUDXYBbir5FMcv0mDJYaHA&#10;mt4Lyq7pzSho7VfGbjrsZ4t29/qzPR1xe7ooNRn3mzcQnnp/D/+3P7WC53k8h7834QnI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3uc7HAAAA3QAAAA8AAAAAAAAAAAAA&#10;AAAAnwIAAGRycy9kb3ducmV2LnhtbFBLBQYAAAAABAAEAPcAAACTAwAAAAA=&#10;">
                  <v:imagedata r:id="rId15" o:title=""/>
                </v:shape>
                <v:shape id="Picture 327" o:spid="_x0000_s1029" type="#_x0000_t75" style="position:absolute;left:27940;top:616;width:26512;height:19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AMRvFAAAA3AAAAA8AAABkcnMvZG93bnJldi54bWxEj1FrwjAUhd8H+w/hDnyb6ZxsWo0yBhMZ&#10;DGznD7gk17asuSlJWqu/fhkMfDycc77DWW9H24qBfGgcK3iaZiCItTMNVwqO3x+PCxAhIhtsHZOC&#10;CwXYbu7v1pgbd+aChjJWIkE45KigjrHLpQy6Joth6jri5J2ctxiT9JU0Hs8Jbls5y7IXabHhtFBj&#10;R+816Z+ytwr6z6I87OTyuvTzuSwOX3o39FqpycP4tgIRaYy38H97bxQ8z17h70w6An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QDEbxQAAANwAAAAPAAAAAAAAAAAAAAAA&#10;AJ8CAABkcnMvZG93bnJldi54bWxQSwUGAAAAAAQABAD3AAAAkQMAAAAA&#10;">
                  <v:imagedata r:id="rId16" o:title=""/>
                </v:shape>
                <w10:anchorlock/>
              </v:group>
            </w:pict>
          </mc:Fallback>
        </mc:AlternateContent>
      </w:r>
    </w:p>
    <w:p w:rsidR="00591652" w:rsidRDefault="00975422">
      <w:pPr>
        <w:spacing w:after="349" w:line="240" w:lineRule="auto"/>
        <w:ind w:left="0" w:right="0" w:firstLine="0"/>
      </w:pPr>
      <w:r>
        <w:rPr>
          <w:noProof/>
        </w:rPr>
        <w:drawing>
          <wp:anchor distT="0" distB="0" distL="114300" distR="114300" simplePos="0" relativeHeight="251658240" behindDoc="0" locked="0" layoutInCell="1" allowOverlap="0">
            <wp:simplePos x="0" y="0"/>
            <wp:positionH relativeFrom="column">
              <wp:posOffset>254</wp:posOffset>
            </wp:positionH>
            <wp:positionV relativeFrom="paragraph">
              <wp:posOffset>-3790017</wp:posOffset>
            </wp:positionV>
            <wp:extent cx="4203700" cy="3921125"/>
            <wp:effectExtent l="0" t="0" r="0" b="0"/>
            <wp:wrapSquare wrapText="bothSides"/>
            <wp:docPr id="5722" name="Picture 5722"/>
            <wp:cNvGraphicFramePr/>
            <a:graphic xmlns:a="http://schemas.openxmlformats.org/drawingml/2006/main">
              <a:graphicData uri="http://schemas.openxmlformats.org/drawingml/2006/picture">
                <pic:pic xmlns:pic="http://schemas.openxmlformats.org/drawingml/2006/picture">
                  <pic:nvPicPr>
                    <pic:cNvPr id="5722" name="Picture 5722"/>
                    <pic:cNvPicPr/>
                  </pic:nvPicPr>
                  <pic:blipFill>
                    <a:blip r:embed="rId17"/>
                    <a:stretch>
                      <a:fillRect/>
                    </a:stretch>
                  </pic:blipFill>
                  <pic:spPr>
                    <a:xfrm>
                      <a:off x="0" y="0"/>
                      <a:ext cx="4203700" cy="3921125"/>
                    </a:xfrm>
                    <a:prstGeom prst="rect">
                      <a:avLst/>
                    </a:prstGeom>
                  </pic:spPr>
                </pic:pic>
              </a:graphicData>
            </a:graphic>
          </wp:anchor>
        </w:drawing>
      </w:r>
      <w:r>
        <w:t xml:space="preserve"> </w:t>
      </w:r>
    </w:p>
    <w:p w:rsidR="00591652" w:rsidRDefault="00975422">
      <w:pPr>
        <w:spacing w:after="0" w:line="240" w:lineRule="auto"/>
        <w:ind w:left="0" w:right="0" w:firstLine="0"/>
      </w:pPr>
      <w:r>
        <w:rPr>
          <w:rFonts w:ascii="Calibri" w:eastAsia="Calibri" w:hAnsi="Calibri" w:cs="Calibri"/>
          <w:noProof/>
          <w:color w:val="000000"/>
          <w:position w:val="1"/>
          <w:sz w:val="22"/>
        </w:rPr>
        <w:lastRenderedPageBreak/>
        <w:drawing>
          <wp:inline distT="0" distB="0" distL="0" distR="0">
            <wp:extent cx="4276725" cy="4022725"/>
            <wp:effectExtent l="0" t="0" r="0" b="0"/>
            <wp:docPr id="5723" name="Picture 5723"/>
            <wp:cNvGraphicFramePr/>
            <a:graphic xmlns:a="http://schemas.openxmlformats.org/drawingml/2006/main">
              <a:graphicData uri="http://schemas.openxmlformats.org/drawingml/2006/picture">
                <pic:pic xmlns:pic="http://schemas.openxmlformats.org/drawingml/2006/picture">
                  <pic:nvPicPr>
                    <pic:cNvPr id="5723" name="Picture 5723"/>
                    <pic:cNvPicPr/>
                  </pic:nvPicPr>
                  <pic:blipFill>
                    <a:blip r:embed="rId18"/>
                    <a:stretch>
                      <a:fillRect/>
                    </a:stretch>
                  </pic:blipFill>
                  <pic:spPr>
                    <a:xfrm>
                      <a:off x="0" y="0"/>
                      <a:ext cx="4276725" cy="4022725"/>
                    </a:xfrm>
                    <a:prstGeom prst="rect">
                      <a:avLst/>
                    </a:prstGeom>
                  </pic:spPr>
                </pic:pic>
              </a:graphicData>
            </a:graphic>
          </wp:inline>
        </w:drawing>
      </w:r>
      <w:r>
        <w:t xml:space="preserve"> </w:t>
      </w:r>
    </w:p>
    <w:p w:rsidR="00591652" w:rsidRPr="007E7464" w:rsidRDefault="00975422">
      <w:pPr>
        <w:spacing w:after="400"/>
        <w:ind w:left="10" w:right="1542"/>
        <w:rPr>
          <w:rFonts w:asciiTheme="minorHAnsi" w:hAnsiTheme="minorHAnsi" w:cstheme="minorHAnsi"/>
        </w:rPr>
      </w:pPr>
      <w:r w:rsidRPr="007E7464">
        <w:rPr>
          <w:rFonts w:asciiTheme="minorHAnsi" w:hAnsiTheme="minorHAnsi" w:cstheme="minorHAnsi"/>
        </w:rPr>
        <w:t xml:space="preserve">Also, it seems like the more popular apps have more reviews, and this is much more obvious with paid apps. My understanding is that when people spend money on an app, they are more likely to care more about it and leave reviews about it.   </w:t>
      </w:r>
    </w:p>
    <w:p w:rsidR="00591652" w:rsidRDefault="00975422">
      <w:pPr>
        <w:spacing w:after="361" w:line="240" w:lineRule="auto"/>
        <w:ind w:left="0" w:right="0" w:firstLine="0"/>
      </w:pPr>
      <w:r>
        <w:rPr>
          <w:rFonts w:ascii="Calibri" w:eastAsia="Calibri" w:hAnsi="Calibri" w:cs="Calibri"/>
          <w:noProof/>
          <w:color w:val="000000"/>
          <w:sz w:val="22"/>
        </w:rPr>
        <w:lastRenderedPageBreak/>
        <mc:AlternateContent>
          <mc:Choice Requires="wpg">
            <w:drawing>
              <wp:inline distT="0" distB="0" distL="0" distR="0">
                <wp:extent cx="3927094" cy="5257237"/>
                <wp:effectExtent l="0" t="0" r="0" b="0"/>
                <wp:docPr id="5724" name="Group 5724"/>
                <wp:cNvGraphicFramePr/>
                <a:graphic xmlns:a="http://schemas.openxmlformats.org/drawingml/2006/main">
                  <a:graphicData uri="http://schemas.microsoft.com/office/word/2010/wordprocessingGroup">
                    <wpg:wgp>
                      <wpg:cNvGrpSpPr/>
                      <wpg:grpSpPr>
                        <a:xfrm>
                          <a:off x="0" y="0"/>
                          <a:ext cx="3927094" cy="5257237"/>
                          <a:chOff x="0" y="0"/>
                          <a:chExt cx="3927094" cy="5257237"/>
                        </a:xfrm>
                      </wpg:grpSpPr>
                      <wps:wsp>
                        <wps:cNvPr id="367" name="Rectangle 367"/>
                        <wps:cNvSpPr/>
                        <wps:spPr>
                          <a:xfrm>
                            <a:off x="3888994" y="5088466"/>
                            <a:ext cx="50673" cy="224466"/>
                          </a:xfrm>
                          <a:prstGeom prst="rect">
                            <a:avLst/>
                          </a:prstGeom>
                          <a:ln>
                            <a:noFill/>
                          </a:ln>
                        </wps:spPr>
                        <wps:txbx>
                          <w:txbxContent>
                            <w:p w:rsidR="00591652" w:rsidRDefault="00975422">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5751" name="Picture 5751"/>
                          <pic:cNvPicPr/>
                        </pic:nvPicPr>
                        <pic:blipFill>
                          <a:blip r:embed="rId19"/>
                          <a:stretch>
                            <a:fillRect/>
                          </a:stretch>
                        </pic:blipFill>
                        <pic:spPr>
                          <a:xfrm>
                            <a:off x="-3174" y="-1905"/>
                            <a:ext cx="3895725" cy="2597150"/>
                          </a:xfrm>
                          <a:prstGeom prst="rect">
                            <a:avLst/>
                          </a:prstGeom>
                        </pic:spPr>
                      </pic:pic>
                      <pic:pic xmlns:pic="http://schemas.openxmlformats.org/drawingml/2006/picture">
                        <pic:nvPicPr>
                          <pic:cNvPr id="5752" name="Picture 5752"/>
                          <pic:cNvPicPr/>
                        </pic:nvPicPr>
                        <pic:blipFill>
                          <a:blip r:embed="rId20"/>
                          <a:stretch>
                            <a:fillRect/>
                          </a:stretch>
                        </pic:blipFill>
                        <pic:spPr>
                          <a:xfrm>
                            <a:off x="-3174" y="2626994"/>
                            <a:ext cx="3895725" cy="2597150"/>
                          </a:xfrm>
                          <a:prstGeom prst="rect">
                            <a:avLst/>
                          </a:prstGeom>
                        </pic:spPr>
                      </pic:pic>
                    </wpg:wgp>
                  </a:graphicData>
                </a:graphic>
              </wp:inline>
            </w:drawing>
          </mc:Choice>
          <mc:Fallback>
            <w:pict>
              <v:group id="Group 5724" o:spid="_x0000_s1030" style="width:309.2pt;height:413.95pt;mso-position-horizontal-relative:char;mso-position-vertical-relative:line" coordsize="39270,52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">
                <v:rect id="Rectangle 367" o:spid="_x0000_s1031" style="position:absolute;left:38889;top:5088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591652" w:rsidRDefault="00975422">
                        <w:pPr>
                          <w:spacing w:after="0" w:line="276" w:lineRule="auto"/>
                          <w:ind w:left="0" w:right="0" w:firstLine="0"/>
                        </w:pPr>
                        <w:r>
                          <w:t xml:space="preserve"> </w:t>
                        </w:r>
                      </w:p>
                    </w:txbxContent>
                  </v:textbox>
                </v:rect>
                <v:shape id="Picture 5751" o:spid="_x0000_s1032" type="#_x0000_t75" style="position:absolute;left:-31;top:-19;width:38956;height:25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V8TbFAAAA3QAAAA8AAABkcnMvZG93bnJldi54bWxEj9FqwkAURN+F/sNyC77pJgGNpK6hFSo+&#10;VKS2H3DJ3iZps3fD7hrj33cFwcdhZs4w63I0nRjI+daygnSegCCurG65VvD99T5bgfABWWNnmRRc&#10;yUO5eZqssdD2wp80nEItIoR9gQqaEPpCSl81ZNDPbU8cvR/rDIYoXS21w0uEm05mSbKUBluOCw32&#10;tG2o+judjQKXf+jtSpvO5v3++Ju+ZcOBdkpNn8fXFxCBxvAI39t7rWCRL1K4vYlPQG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VfE2xQAAAN0AAAAPAAAAAAAAAAAAAAAA&#10;AJ8CAABkcnMvZG93bnJldi54bWxQSwUGAAAAAAQABAD3AAAAkQMAAAAA&#10;">
                  <v:imagedata r:id="rId21" o:title=""/>
                </v:shape>
                <v:shape id="Picture 5752" o:spid="_x0000_s1033" type="#_x0000_t75" style="position:absolute;left:-31;top:26269;width:38956;height:25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tM87GAAAA3QAAAA8AAABkcnMvZG93bnJldi54bWxEj0FrwkAUhO8F/8PyCr3V3QqpGl1FLC2l&#10;9WJU8PjIPpOQ7NuQ3Wrsr+8WBI/DzHzDzJe9bcSZOl851vAyVCCIc2cqLjTsd+/PExA+IBtsHJOG&#10;K3lYLgYPc0yNu/CWzlkoRISwT1FDGUKbSunzkiz6oWuJo3dyncUQZVdI0+Elwm0jR0q9SosVx4US&#10;W1qXlNfZj9UQDtdNUk/VUb39fkn//ZHVcrLW+umxX81ABOrDPXxrfxoNyTgZwf+b+ATk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S0zzsYAAADdAAAADwAAAAAAAAAAAAAA&#10;AACfAgAAZHJzL2Rvd25yZXYueG1sUEsFBgAAAAAEAAQA9wAAAJIDAAAAAA==&#10;">
                  <v:imagedata r:id="rId22" o:title=""/>
                </v:shape>
                <w10:anchorlock/>
              </v:group>
            </w:pict>
          </mc:Fallback>
        </mc:AlternateContent>
      </w:r>
    </w:p>
    <w:p w:rsidR="00591652" w:rsidRPr="007E7464" w:rsidRDefault="00975422">
      <w:pPr>
        <w:spacing w:after="413"/>
        <w:ind w:left="10"/>
        <w:rPr>
          <w:rFonts w:asciiTheme="minorHAnsi" w:hAnsiTheme="minorHAnsi" w:cstheme="minorHAnsi"/>
        </w:rPr>
      </w:pPr>
      <w:r w:rsidRPr="007E7464">
        <w:rPr>
          <w:rFonts w:asciiTheme="minorHAnsi" w:hAnsiTheme="minorHAnsi" w:cstheme="minorHAnsi"/>
        </w:rPr>
        <w:t xml:space="preserve">Now let’s look at the scatter matrix.   </w:t>
      </w:r>
    </w:p>
    <w:p w:rsidR="00591652" w:rsidRDefault="00975422">
      <w:pPr>
        <w:ind w:left="10" w:right="1775"/>
      </w:pPr>
      <w:r w:rsidRPr="007E7464">
        <w:rPr>
          <w:rFonts w:asciiTheme="minorHAnsi" w:hAnsiTheme="minorHAnsi" w:cstheme="minorHAnsi"/>
        </w:rPr>
        <w:t>Looking at the distributions of all the continuous features, the most prominent founding is that they are all screwed. The number of characters in the app’s name is usually small, rating is usually high (if rated), most apps have few reviews, more apps have small file sizes, most apps are free or very cheap, most apps update frequently</w:t>
      </w:r>
      <w:r>
        <w:t xml:space="preserve">.  </w:t>
      </w:r>
    </w:p>
    <w:p w:rsidR="00591652" w:rsidRPr="007E7464" w:rsidRDefault="00975422">
      <w:pPr>
        <w:ind w:left="10" w:right="1783"/>
        <w:rPr>
          <w:rFonts w:asciiTheme="minorHAnsi" w:hAnsiTheme="minorHAnsi" w:cstheme="minorHAnsi"/>
        </w:rPr>
      </w:pPr>
      <w:r w:rsidRPr="007E7464">
        <w:rPr>
          <w:rFonts w:asciiTheme="minorHAnsi" w:hAnsiTheme="minorHAnsi" w:cstheme="minorHAnsi"/>
        </w:rPr>
        <w:lastRenderedPageBreak/>
        <w:t xml:space="preserve">From the scatter plot, number of reviews is a strong indicator of whether the app has more downloads or not. Also, it seems like the higher the rating, the more popular the app is.  </w:t>
      </w:r>
      <w:r w:rsidRPr="007E7464">
        <w:rPr>
          <w:rFonts w:asciiTheme="minorHAnsi" w:hAnsiTheme="minorHAnsi" w:cstheme="minorHAnsi"/>
          <w:noProof/>
        </w:rPr>
        <w:drawing>
          <wp:anchor distT="0" distB="0" distL="114300" distR="114300" simplePos="0" relativeHeight="251659264" behindDoc="0" locked="0" layoutInCell="1" allowOverlap="0">
            <wp:simplePos x="0" y="0"/>
            <wp:positionH relativeFrom="column">
              <wp:posOffset>254</wp:posOffset>
            </wp:positionH>
            <wp:positionV relativeFrom="paragraph">
              <wp:posOffset>852087</wp:posOffset>
            </wp:positionV>
            <wp:extent cx="7007225" cy="7165975"/>
            <wp:effectExtent l="0" t="0" r="0" b="0"/>
            <wp:wrapTopAndBottom/>
            <wp:docPr id="5768" name="Picture 5768"/>
            <wp:cNvGraphicFramePr/>
            <a:graphic xmlns:a="http://schemas.openxmlformats.org/drawingml/2006/main">
              <a:graphicData uri="http://schemas.openxmlformats.org/drawingml/2006/picture">
                <pic:pic xmlns:pic="http://schemas.openxmlformats.org/drawingml/2006/picture">
                  <pic:nvPicPr>
                    <pic:cNvPr id="5768" name="Picture 5768"/>
                    <pic:cNvPicPr/>
                  </pic:nvPicPr>
                  <pic:blipFill>
                    <a:blip r:embed="rId23"/>
                    <a:stretch>
                      <a:fillRect/>
                    </a:stretch>
                  </pic:blipFill>
                  <pic:spPr>
                    <a:xfrm>
                      <a:off x="0" y="0"/>
                      <a:ext cx="7007225" cy="7165975"/>
                    </a:xfrm>
                    <a:prstGeom prst="rect">
                      <a:avLst/>
                    </a:prstGeom>
                  </pic:spPr>
                </pic:pic>
              </a:graphicData>
            </a:graphic>
          </wp:anchor>
        </w:drawing>
      </w:r>
    </w:p>
    <w:p w:rsidR="00591652" w:rsidRPr="007E7464" w:rsidRDefault="00975422">
      <w:pPr>
        <w:spacing w:after="146" w:line="240" w:lineRule="auto"/>
        <w:ind w:left="-5"/>
        <w:rPr>
          <w:rFonts w:asciiTheme="minorHAnsi" w:hAnsiTheme="minorHAnsi" w:cstheme="minorHAnsi"/>
          <w:color w:val="000000" w:themeColor="text1"/>
        </w:rPr>
      </w:pPr>
      <w:r w:rsidRPr="007E7464">
        <w:rPr>
          <w:rFonts w:asciiTheme="minorHAnsi" w:eastAsia="Tahoma" w:hAnsiTheme="minorHAnsi" w:cstheme="minorHAnsi"/>
          <w:b/>
          <w:color w:val="000000" w:themeColor="text1"/>
        </w:rPr>
        <w:t xml:space="preserve">METHODS </w:t>
      </w:r>
    </w:p>
    <w:p w:rsidR="00591652" w:rsidRPr="007E7464" w:rsidRDefault="00975422">
      <w:pPr>
        <w:spacing w:after="297" w:line="308" w:lineRule="auto"/>
        <w:ind w:left="-5"/>
        <w:rPr>
          <w:rFonts w:asciiTheme="minorHAnsi" w:hAnsiTheme="minorHAnsi" w:cstheme="minorHAnsi"/>
        </w:rPr>
      </w:pPr>
      <w:r w:rsidRPr="007E7464">
        <w:rPr>
          <w:rFonts w:asciiTheme="minorHAnsi" w:eastAsia="Tahoma" w:hAnsiTheme="minorHAnsi" w:cstheme="minorHAnsi"/>
          <w:color w:val="483E41"/>
        </w:rPr>
        <w:t xml:space="preserve">DATA PREPROCESSING </w:t>
      </w:r>
    </w:p>
    <w:p w:rsidR="00591652" w:rsidRPr="007E7464" w:rsidRDefault="00975422">
      <w:pPr>
        <w:numPr>
          <w:ilvl w:val="0"/>
          <w:numId w:val="2"/>
        </w:numPr>
        <w:ind w:hanging="360"/>
        <w:rPr>
          <w:rFonts w:asciiTheme="minorHAnsi" w:hAnsiTheme="minorHAnsi" w:cstheme="minorHAnsi"/>
        </w:rPr>
      </w:pPr>
      <w:r w:rsidRPr="007E7464">
        <w:rPr>
          <w:rFonts w:asciiTheme="minorHAnsi" w:hAnsiTheme="minorHAnsi" w:cstheme="minorHAnsi"/>
        </w:rPr>
        <w:t xml:space="preserve">Data Cleaning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drop duplicates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use RegEx to extract data and change data types to what they should be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group the values in </w:t>
      </w:r>
      <w:r w:rsidRPr="007E7464">
        <w:rPr>
          <w:rFonts w:asciiTheme="minorHAnsi" w:hAnsiTheme="minorHAnsi" w:cstheme="minorHAnsi"/>
          <w:i/>
        </w:rPr>
        <w:t xml:space="preserve">Number of installs </w:t>
      </w:r>
      <w:r w:rsidRPr="007E7464">
        <w:rPr>
          <w:rFonts w:asciiTheme="minorHAnsi" w:hAnsiTheme="minorHAnsi" w:cstheme="minorHAnsi"/>
        </w:rPr>
        <w:t xml:space="preserve">to &lt;10k, &lt;500k, &lt;5 million, &gt;5 million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join googleplaystore_user_reviews and googleplaystore on app name </w:t>
      </w:r>
    </w:p>
    <w:p w:rsidR="00591652" w:rsidRPr="007E7464" w:rsidRDefault="00975422">
      <w:pPr>
        <w:numPr>
          <w:ilvl w:val="0"/>
          <w:numId w:val="2"/>
        </w:numPr>
        <w:ind w:hanging="360"/>
        <w:rPr>
          <w:rFonts w:asciiTheme="minorHAnsi" w:hAnsiTheme="minorHAnsi" w:cstheme="minorHAnsi"/>
        </w:rPr>
      </w:pPr>
      <w:r w:rsidRPr="007E7464">
        <w:rPr>
          <w:rFonts w:asciiTheme="minorHAnsi" w:hAnsiTheme="minorHAnsi" w:cstheme="minorHAnsi"/>
        </w:rPr>
        <w:lastRenderedPageBreak/>
        <w:t xml:space="preserve">Feature engineering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Make a column for number of characters in app name  </w:t>
      </w:r>
    </w:p>
    <w:p w:rsidR="00591652" w:rsidRPr="007E7464" w:rsidRDefault="00975422">
      <w:pPr>
        <w:numPr>
          <w:ilvl w:val="0"/>
          <w:numId w:val="2"/>
        </w:numPr>
        <w:ind w:hanging="360"/>
        <w:rPr>
          <w:rFonts w:asciiTheme="minorHAnsi" w:hAnsiTheme="minorHAnsi" w:cstheme="minorHAnsi"/>
        </w:rPr>
      </w:pPr>
      <w:r w:rsidRPr="007E7464">
        <w:rPr>
          <w:rFonts w:asciiTheme="minorHAnsi" w:hAnsiTheme="minorHAnsi" w:cstheme="minorHAnsi"/>
        </w:rPr>
        <w:t xml:space="preserve">Missing value </w:t>
      </w:r>
    </w:p>
    <w:p w:rsidR="00591652" w:rsidRPr="007E7464" w:rsidRDefault="00975422">
      <w:pPr>
        <w:numPr>
          <w:ilvl w:val="1"/>
          <w:numId w:val="2"/>
        </w:numPr>
        <w:spacing w:after="1" w:line="234" w:lineRule="auto"/>
        <w:ind w:hanging="360"/>
        <w:rPr>
          <w:rFonts w:asciiTheme="minorHAnsi" w:hAnsiTheme="minorHAnsi" w:cstheme="minorHAnsi"/>
        </w:rPr>
      </w:pPr>
      <w:r w:rsidRPr="007E7464">
        <w:rPr>
          <w:rFonts w:asciiTheme="minorHAnsi" w:hAnsiTheme="minorHAnsi" w:cstheme="minorHAnsi"/>
        </w:rPr>
        <w:t>Drop a few rows where</w:t>
      </w:r>
      <w:r w:rsidRPr="007E7464">
        <w:rPr>
          <w:rFonts w:asciiTheme="minorHAnsi" w:eastAsia="Tahoma" w:hAnsiTheme="minorHAnsi" w:cstheme="minorHAnsi"/>
          <w:color w:val="483E41"/>
          <w:sz w:val="28"/>
        </w:rPr>
        <w:t xml:space="preserve"> </w:t>
      </w:r>
      <w:r w:rsidRPr="007E7464">
        <w:rPr>
          <w:rFonts w:asciiTheme="minorHAnsi" w:hAnsiTheme="minorHAnsi" w:cstheme="minorHAnsi"/>
          <w:b/>
          <w:i/>
        </w:rPr>
        <w:t>Android Ver</w:t>
      </w:r>
      <w:r w:rsidRPr="007E7464">
        <w:rPr>
          <w:rFonts w:asciiTheme="minorHAnsi" w:hAnsiTheme="minorHAnsi" w:cstheme="minorHAnsi"/>
        </w:rPr>
        <w:t xml:space="preserve">, </w:t>
      </w:r>
      <w:r w:rsidRPr="007E7464">
        <w:rPr>
          <w:rFonts w:asciiTheme="minorHAnsi" w:hAnsiTheme="minorHAnsi" w:cstheme="minorHAnsi"/>
          <w:b/>
          <w:i/>
        </w:rPr>
        <w:t>Current Ver</w:t>
      </w:r>
      <w:r w:rsidRPr="007E7464">
        <w:rPr>
          <w:rFonts w:asciiTheme="minorHAnsi" w:hAnsiTheme="minorHAnsi" w:cstheme="minorHAnsi"/>
        </w:rPr>
        <w:t xml:space="preserve">, or </w:t>
      </w:r>
      <w:r w:rsidRPr="007E7464">
        <w:rPr>
          <w:rFonts w:asciiTheme="minorHAnsi" w:hAnsiTheme="minorHAnsi" w:cstheme="minorHAnsi"/>
          <w:b/>
          <w:i/>
        </w:rPr>
        <w:t>Type</w:t>
      </w:r>
      <w:r w:rsidRPr="007E7464">
        <w:rPr>
          <w:rFonts w:asciiTheme="minorHAnsi" w:hAnsiTheme="minorHAnsi" w:cstheme="minorHAnsi"/>
          <w:b/>
        </w:rPr>
        <w:t xml:space="preserve"> </w:t>
      </w:r>
      <w:r w:rsidRPr="007E7464">
        <w:rPr>
          <w:rFonts w:asciiTheme="minorHAnsi" w:hAnsiTheme="minorHAnsi" w:cstheme="minorHAnsi"/>
        </w:rPr>
        <w:t xml:space="preserve">is missing </w:t>
      </w:r>
      <w:r w:rsidRPr="007E7464">
        <w:rPr>
          <w:rFonts w:asciiTheme="minorHAnsi" w:eastAsia="Wingdings" w:hAnsiTheme="minorHAnsi" w:cstheme="minorHAnsi"/>
        </w:rPr>
        <w:t></w:t>
      </w:r>
      <w:r w:rsidRPr="007E7464">
        <w:rPr>
          <w:rFonts w:asciiTheme="minorHAnsi" w:eastAsia="Arial" w:hAnsiTheme="minorHAnsi" w:cstheme="minorHAnsi"/>
        </w:rPr>
        <w:t xml:space="preserve"> </w:t>
      </w:r>
      <w:r w:rsidRPr="007E7464">
        <w:rPr>
          <w:rFonts w:asciiTheme="minorHAnsi" w:hAnsiTheme="minorHAnsi" w:cstheme="minorHAnsi"/>
        </w:rPr>
        <w:t xml:space="preserve">Drop columns </w:t>
      </w:r>
      <w:r w:rsidRPr="007E7464">
        <w:rPr>
          <w:rFonts w:asciiTheme="minorHAnsi" w:hAnsiTheme="minorHAnsi" w:cstheme="minorHAnsi"/>
          <w:b/>
          <w:i/>
        </w:rPr>
        <w:t>Translated_Review</w:t>
      </w:r>
      <w:r w:rsidRPr="007E7464">
        <w:rPr>
          <w:rFonts w:asciiTheme="minorHAnsi" w:hAnsiTheme="minorHAnsi" w:cstheme="minorHAnsi"/>
          <w:i/>
        </w:rPr>
        <w:t xml:space="preserve">, </w:t>
      </w:r>
      <w:r w:rsidRPr="007E7464">
        <w:rPr>
          <w:rFonts w:asciiTheme="minorHAnsi" w:hAnsiTheme="minorHAnsi" w:cstheme="minorHAnsi"/>
          <w:b/>
          <w:i/>
        </w:rPr>
        <w:t>Sentiment</w:t>
      </w:r>
      <w:r w:rsidRPr="007E7464">
        <w:rPr>
          <w:rFonts w:asciiTheme="minorHAnsi" w:hAnsiTheme="minorHAnsi" w:cstheme="minorHAnsi"/>
          <w:i/>
        </w:rPr>
        <w:t xml:space="preserve">, </w:t>
      </w:r>
      <w:r w:rsidRPr="007E7464">
        <w:rPr>
          <w:rFonts w:asciiTheme="minorHAnsi" w:hAnsiTheme="minorHAnsi" w:cstheme="minorHAnsi"/>
          <w:b/>
          <w:i/>
        </w:rPr>
        <w:t>Sentiment_Polarity</w:t>
      </w:r>
      <w:r w:rsidRPr="007E7464">
        <w:rPr>
          <w:rFonts w:asciiTheme="minorHAnsi" w:hAnsiTheme="minorHAnsi" w:cstheme="minorHAnsi"/>
          <w:i/>
        </w:rPr>
        <w:t xml:space="preserve">, </w:t>
      </w:r>
      <w:r w:rsidRPr="007E7464">
        <w:rPr>
          <w:rFonts w:asciiTheme="minorHAnsi" w:hAnsiTheme="minorHAnsi" w:cstheme="minorHAnsi"/>
          <w:b/>
          <w:i/>
        </w:rPr>
        <w:t>Sentiment_Subjectivity</w:t>
      </w:r>
      <w:r w:rsidRPr="007E7464">
        <w:rPr>
          <w:rFonts w:asciiTheme="minorHAnsi" w:hAnsiTheme="minorHAnsi" w:cstheme="minorHAnsi"/>
        </w:rPr>
        <w:t xml:space="preserve"> because these columns have over 91% missing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Run MCAR test on </w:t>
      </w:r>
      <w:r w:rsidRPr="007E7464">
        <w:rPr>
          <w:rFonts w:asciiTheme="minorHAnsi" w:hAnsiTheme="minorHAnsi" w:cstheme="minorHAnsi"/>
          <w:b/>
          <w:i/>
        </w:rPr>
        <w:t>Rating</w:t>
      </w:r>
      <w:r w:rsidRPr="007E7464">
        <w:rPr>
          <w:rFonts w:asciiTheme="minorHAnsi" w:hAnsiTheme="minorHAnsi" w:cstheme="minorHAnsi"/>
        </w:rPr>
        <w:t xml:space="preserve"> and Size (p = 0), need to impute them </w:t>
      </w:r>
    </w:p>
    <w:p w:rsidR="00591652" w:rsidRPr="007E7464" w:rsidRDefault="00975422">
      <w:pPr>
        <w:numPr>
          <w:ilvl w:val="1"/>
          <w:numId w:val="2"/>
        </w:numPr>
        <w:ind w:hanging="360"/>
        <w:rPr>
          <w:rFonts w:asciiTheme="minorHAnsi" w:hAnsiTheme="minorHAnsi" w:cstheme="minorHAnsi"/>
        </w:rPr>
      </w:pPr>
      <w:r w:rsidRPr="007E7464">
        <w:rPr>
          <w:rFonts w:asciiTheme="minorHAnsi" w:hAnsiTheme="minorHAnsi" w:cstheme="minorHAnsi"/>
        </w:rPr>
        <w:t xml:space="preserve">For </w:t>
      </w:r>
      <w:r w:rsidRPr="007E7464">
        <w:rPr>
          <w:rFonts w:asciiTheme="minorHAnsi" w:hAnsiTheme="minorHAnsi" w:cstheme="minorHAnsi"/>
          <w:b/>
          <w:i/>
        </w:rPr>
        <w:t>Size</w:t>
      </w:r>
      <w:r w:rsidRPr="007E7464">
        <w:rPr>
          <w:rFonts w:asciiTheme="minorHAnsi" w:hAnsiTheme="minorHAnsi" w:cstheme="minorHAnsi"/>
          <w:i/>
        </w:rPr>
        <w:t xml:space="preserve"> </w:t>
      </w:r>
      <w:r w:rsidRPr="007E7464">
        <w:rPr>
          <w:rFonts w:asciiTheme="minorHAnsi" w:hAnsiTheme="minorHAnsi" w:cstheme="minorHAnsi"/>
        </w:rPr>
        <w:t xml:space="preserve">(continuous), when the value is “Varies with device”, replace it with np.nan and treat it as missing, and create a new column called </w:t>
      </w:r>
      <w:r w:rsidRPr="007E7464">
        <w:rPr>
          <w:rFonts w:asciiTheme="minorHAnsi" w:hAnsiTheme="minorHAnsi" w:cstheme="minorHAnsi"/>
          <w:i/>
        </w:rPr>
        <w:t>Size_varies</w:t>
      </w:r>
      <w:r w:rsidRPr="007E7464">
        <w:rPr>
          <w:rFonts w:asciiTheme="minorHAnsi" w:hAnsiTheme="minorHAnsi" w:cstheme="minorHAnsi"/>
        </w:rPr>
        <w:t xml:space="preserve"> which gives value 1 or 0, use iterative imputer to impute </w:t>
      </w:r>
      <w:r w:rsidRPr="007E7464">
        <w:rPr>
          <w:rFonts w:asciiTheme="minorHAnsi" w:hAnsiTheme="minorHAnsi" w:cstheme="minorHAnsi"/>
          <w:i/>
        </w:rPr>
        <w:t>Size</w:t>
      </w:r>
      <w:r w:rsidRPr="007E7464">
        <w:rPr>
          <w:rFonts w:asciiTheme="minorHAnsi" w:hAnsiTheme="minorHAnsi" w:cstheme="minorHAnsi"/>
        </w:rPr>
        <w:t xml:space="preserve"> when needed </w:t>
      </w:r>
    </w:p>
    <w:p w:rsidR="00591652" w:rsidRPr="007E7464" w:rsidRDefault="00975422">
      <w:pPr>
        <w:numPr>
          <w:ilvl w:val="0"/>
          <w:numId w:val="2"/>
        </w:numPr>
        <w:spacing w:after="0" w:line="234" w:lineRule="auto"/>
        <w:ind w:hanging="360"/>
        <w:rPr>
          <w:rFonts w:asciiTheme="minorHAnsi" w:hAnsiTheme="minorHAnsi" w:cstheme="minorHAnsi"/>
        </w:rPr>
      </w:pPr>
      <w:r w:rsidRPr="007E7464">
        <w:rPr>
          <w:rFonts w:asciiTheme="minorHAnsi" w:hAnsiTheme="minorHAnsi" w:cstheme="minorHAnsi"/>
        </w:rPr>
        <w:t xml:space="preserve">One-hot encoding: </w:t>
      </w:r>
      <w:r w:rsidRPr="007E7464">
        <w:rPr>
          <w:rFonts w:asciiTheme="minorHAnsi" w:hAnsiTheme="minorHAnsi" w:cstheme="minorHAnsi"/>
          <w:i/>
        </w:rPr>
        <w:t>Category, Genres, Current_Ver_truncated, Android_Ver_truncated</w:t>
      </w:r>
      <w:r w:rsidRPr="007E7464">
        <w:rPr>
          <w:rFonts w:asciiTheme="minorHAnsi" w:hAnsiTheme="minorHAnsi" w:cstheme="minorHAnsi"/>
        </w:rPr>
        <w:t xml:space="preserve">.   </w:t>
      </w:r>
    </w:p>
    <w:p w:rsidR="00591652" w:rsidRPr="007E7464" w:rsidRDefault="00975422">
      <w:pPr>
        <w:numPr>
          <w:ilvl w:val="0"/>
          <w:numId w:val="2"/>
        </w:numPr>
        <w:ind w:hanging="360"/>
        <w:rPr>
          <w:rFonts w:asciiTheme="minorHAnsi" w:hAnsiTheme="minorHAnsi" w:cstheme="minorHAnsi"/>
        </w:rPr>
      </w:pPr>
      <w:r w:rsidRPr="007E7464">
        <w:rPr>
          <w:rFonts w:asciiTheme="minorHAnsi" w:hAnsiTheme="minorHAnsi" w:cstheme="minorHAnsi"/>
        </w:rPr>
        <w:t xml:space="preserve">Ordinal encoding: </w:t>
      </w:r>
      <w:r w:rsidRPr="007E7464">
        <w:rPr>
          <w:rFonts w:asciiTheme="minorHAnsi" w:hAnsiTheme="minorHAnsi" w:cstheme="minorHAnsi"/>
          <w:i/>
        </w:rPr>
        <w:t xml:space="preserve">Number of installs, Type, Content Rating. </w:t>
      </w:r>
      <w:r w:rsidRPr="007E7464">
        <w:rPr>
          <w:rFonts w:asciiTheme="minorHAnsi" w:hAnsiTheme="minorHAnsi" w:cstheme="minorHAnsi"/>
        </w:rPr>
        <w:t xml:space="preserve">Type has values Free and Paid, so actually it does not matter. Content Rating is from general public to high restrictive.  </w:t>
      </w:r>
    </w:p>
    <w:p w:rsidR="00591652" w:rsidRPr="007E7464" w:rsidRDefault="00975422">
      <w:pPr>
        <w:numPr>
          <w:ilvl w:val="0"/>
          <w:numId w:val="2"/>
        </w:numPr>
        <w:spacing w:after="0" w:line="234" w:lineRule="auto"/>
        <w:ind w:hanging="360"/>
        <w:rPr>
          <w:rFonts w:asciiTheme="minorHAnsi" w:hAnsiTheme="minorHAnsi" w:cstheme="minorHAnsi"/>
        </w:rPr>
      </w:pPr>
      <w:r w:rsidRPr="007E7464">
        <w:rPr>
          <w:rFonts w:asciiTheme="minorHAnsi" w:hAnsiTheme="minorHAnsi" w:cstheme="minorHAnsi"/>
        </w:rPr>
        <w:t xml:space="preserve">Standard scaler: </w:t>
      </w:r>
      <w:r w:rsidRPr="007E7464">
        <w:rPr>
          <w:rFonts w:asciiTheme="minorHAnsi" w:hAnsiTheme="minorHAnsi" w:cstheme="minorHAnsi"/>
          <w:i/>
        </w:rPr>
        <w:t xml:space="preserve">Reviews, Size, Price, Last Updated, Num_of_Characters, </w:t>
      </w:r>
      <w:r w:rsidRPr="007E7464">
        <w:rPr>
          <w:rFonts w:asciiTheme="minorHAnsi" w:hAnsiTheme="minorHAnsi" w:cstheme="minorHAnsi"/>
        </w:rPr>
        <w:t>These values do not have an upper bound.</w:t>
      </w:r>
      <w:r w:rsidRPr="007E7464">
        <w:rPr>
          <w:rFonts w:asciiTheme="minorHAnsi" w:hAnsiTheme="minorHAnsi" w:cstheme="minorHAnsi"/>
          <w:i/>
        </w:rPr>
        <w:t xml:space="preserve">  </w:t>
      </w:r>
    </w:p>
    <w:p w:rsidR="00591652" w:rsidRPr="007E7464" w:rsidRDefault="00975422">
      <w:pPr>
        <w:numPr>
          <w:ilvl w:val="0"/>
          <w:numId w:val="2"/>
        </w:numPr>
        <w:ind w:hanging="360"/>
        <w:rPr>
          <w:rFonts w:asciiTheme="minorHAnsi" w:hAnsiTheme="minorHAnsi" w:cstheme="minorHAnsi"/>
        </w:rPr>
      </w:pPr>
      <w:r w:rsidRPr="007E7464">
        <w:rPr>
          <w:rFonts w:asciiTheme="minorHAnsi" w:hAnsiTheme="minorHAnsi" w:cstheme="minorHAnsi"/>
        </w:rPr>
        <w:t xml:space="preserve">Minmax scaler: </w:t>
      </w:r>
      <w:r w:rsidRPr="007E7464">
        <w:rPr>
          <w:rFonts w:asciiTheme="minorHAnsi" w:hAnsiTheme="minorHAnsi" w:cstheme="minorHAnsi"/>
          <w:i/>
        </w:rPr>
        <w:t>Rating</w:t>
      </w:r>
      <w:r w:rsidRPr="007E7464">
        <w:rPr>
          <w:rFonts w:asciiTheme="minorHAnsi" w:hAnsiTheme="minorHAnsi" w:cstheme="minorHAnsi"/>
        </w:rPr>
        <w:t xml:space="preserve">, since it has value from 1 to 5.  </w:t>
      </w:r>
    </w:p>
    <w:p w:rsidR="00591652" w:rsidRPr="007E7464" w:rsidRDefault="00975422">
      <w:pPr>
        <w:numPr>
          <w:ilvl w:val="0"/>
          <w:numId w:val="2"/>
        </w:numPr>
        <w:ind w:hanging="360"/>
        <w:rPr>
          <w:rFonts w:asciiTheme="minorHAnsi" w:hAnsiTheme="minorHAnsi" w:cstheme="minorHAnsi"/>
        </w:rPr>
      </w:pPr>
      <w:r w:rsidRPr="007E7464">
        <w:rPr>
          <w:rFonts w:asciiTheme="minorHAnsi" w:hAnsiTheme="minorHAnsi" w:cstheme="minorHAnsi"/>
        </w:rPr>
        <w:t xml:space="preserve">After preprocessing, 9671 rows and 228 columns. </w:t>
      </w:r>
    </w:p>
    <w:p w:rsidR="00591652" w:rsidRPr="007E7464" w:rsidRDefault="00975422">
      <w:pPr>
        <w:spacing w:after="0" w:line="240" w:lineRule="auto"/>
        <w:ind w:left="0" w:right="0" w:firstLine="0"/>
        <w:rPr>
          <w:rFonts w:asciiTheme="minorHAnsi" w:hAnsiTheme="minorHAnsi" w:cstheme="minorHAnsi"/>
        </w:rPr>
      </w:pPr>
      <w:r w:rsidRPr="007E7464">
        <w:rPr>
          <w:rFonts w:asciiTheme="minorHAnsi" w:hAnsiTheme="minorHAnsi" w:cstheme="minorHAnsi"/>
        </w:rPr>
        <w:t xml:space="preserve"> </w:t>
      </w:r>
    </w:p>
    <w:p w:rsidR="00591652" w:rsidRPr="007E7464" w:rsidRDefault="00975422">
      <w:pPr>
        <w:spacing w:after="297" w:line="308" w:lineRule="auto"/>
        <w:ind w:left="-5"/>
        <w:rPr>
          <w:rFonts w:asciiTheme="minorHAnsi" w:hAnsiTheme="minorHAnsi" w:cstheme="minorHAnsi"/>
        </w:rPr>
      </w:pPr>
      <w:r w:rsidRPr="007E7464">
        <w:rPr>
          <w:rFonts w:asciiTheme="minorHAnsi" w:eastAsia="Tahoma" w:hAnsiTheme="minorHAnsi" w:cstheme="minorHAnsi"/>
          <w:color w:val="483E41"/>
        </w:rPr>
        <w:t xml:space="preserve">RANDOM FOREST </w:t>
      </w:r>
    </w:p>
    <w:p w:rsidR="00591652" w:rsidRPr="007E7464" w:rsidRDefault="00975422">
      <w:pPr>
        <w:numPr>
          <w:ilvl w:val="0"/>
          <w:numId w:val="3"/>
        </w:numPr>
        <w:ind w:hanging="360"/>
        <w:rPr>
          <w:rFonts w:asciiTheme="minorHAnsi" w:hAnsiTheme="minorHAnsi" w:cstheme="minorHAnsi"/>
        </w:rPr>
      </w:pPr>
      <w:r w:rsidRPr="007E7464">
        <w:rPr>
          <w:rFonts w:asciiTheme="minorHAnsi" w:hAnsiTheme="minorHAnsi" w:cstheme="minorHAnsi"/>
        </w:rPr>
        <w:t xml:space="preserve">Parameter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max_depth: 30, 35, 40, 45, 50, 55, 60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min_samples_split: 2, 3, 4, 5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n_estimators: 100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random_state: given by function call </w:t>
      </w:r>
    </w:p>
    <w:p w:rsidR="00591652" w:rsidRPr="007E7464" w:rsidRDefault="00975422">
      <w:pPr>
        <w:numPr>
          <w:ilvl w:val="0"/>
          <w:numId w:val="3"/>
        </w:numPr>
        <w:ind w:hanging="360"/>
        <w:rPr>
          <w:rFonts w:asciiTheme="minorHAnsi" w:hAnsiTheme="minorHAnsi" w:cstheme="minorHAnsi"/>
        </w:rPr>
      </w:pPr>
      <w:r w:rsidRPr="007E7464">
        <w:rPr>
          <w:rFonts w:asciiTheme="minorHAnsi" w:hAnsiTheme="minorHAnsi" w:cstheme="minorHAnsi"/>
        </w:rPr>
        <w:t xml:space="preserve">Metric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Baseline accuracy.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Accuracy score on test set. Since this is a classification problem and the data is relatively balanced, accuracy score can be used.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Standard deviation of accuracy score, since it measures splitting and nondeterministic uncertainties. The lower the standard deviation, the better (stable) the model.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Number of standard deviations above baseline.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Result: 0.844 </w:t>
      </w:r>
      <w:r w:rsidRPr="007E7464">
        <w:rPr>
          <w:rFonts w:asciiTheme="minorHAnsi" w:eastAsia="Cambria" w:hAnsiTheme="minorHAnsi" w:cstheme="minorHAnsi"/>
          <w:color w:val="000000"/>
          <w:sz w:val="20"/>
        </w:rPr>
        <w:t>+/-</w:t>
      </w:r>
      <w:r w:rsidRPr="007E7464">
        <w:rPr>
          <w:rFonts w:asciiTheme="minorHAnsi" w:eastAsia="Cambria" w:hAnsiTheme="minorHAnsi" w:cstheme="minorHAnsi"/>
          <w:color w:val="000000"/>
          <w:sz w:val="20"/>
        </w:rPr>
        <w:tab/>
      </w:r>
      <w:r w:rsidRPr="007E7464">
        <w:rPr>
          <w:rFonts w:asciiTheme="minorHAnsi" w:hAnsiTheme="minorHAnsi" w:cstheme="minorHAnsi"/>
        </w:rPr>
        <w:t xml:space="preserve">0.005, 103.8 std above baseline </w:t>
      </w:r>
    </w:p>
    <w:p w:rsidR="00591652" w:rsidRPr="007E7464" w:rsidRDefault="00975422">
      <w:pPr>
        <w:spacing w:after="0" w:line="240" w:lineRule="auto"/>
        <w:ind w:left="1440" w:right="0" w:firstLine="0"/>
        <w:rPr>
          <w:rFonts w:asciiTheme="minorHAnsi" w:hAnsiTheme="minorHAnsi" w:cstheme="minorHAnsi"/>
        </w:rPr>
      </w:pPr>
      <w:r w:rsidRPr="007E7464">
        <w:rPr>
          <w:rFonts w:asciiTheme="minorHAnsi" w:hAnsiTheme="minorHAnsi" w:cstheme="minorHAnsi"/>
        </w:rPr>
        <w:t xml:space="preserve"> </w:t>
      </w:r>
    </w:p>
    <w:p w:rsidR="00591652" w:rsidRPr="007E7464" w:rsidRDefault="00975422">
      <w:pPr>
        <w:spacing w:after="0" w:line="240" w:lineRule="auto"/>
        <w:ind w:left="1440" w:right="0" w:firstLine="0"/>
        <w:rPr>
          <w:rFonts w:asciiTheme="minorHAnsi" w:hAnsiTheme="minorHAnsi" w:cstheme="minorHAnsi"/>
        </w:rPr>
      </w:pPr>
      <w:r w:rsidRPr="007E7464">
        <w:rPr>
          <w:rFonts w:asciiTheme="minorHAnsi" w:hAnsiTheme="minorHAnsi" w:cstheme="minorHAnsi"/>
        </w:rPr>
        <w:t xml:space="preserve"> </w:t>
      </w:r>
    </w:p>
    <w:p w:rsidR="00591652" w:rsidRPr="007E7464" w:rsidRDefault="00975422">
      <w:pPr>
        <w:numPr>
          <w:ilvl w:val="0"/>
          <w:numId w:val="3"/>
        </w:numPr>
        <w:ind w:hanging="360"/>
        <w:rPr>
          <w:rFonts w:asciiTheme="minorHAnsi" w:hAnsiTheme="minorHAnsi" w:cstheme="minorHAnsi"/>
        </w:rPr>
      </w:pPr>
      <w:r w:rsidRPr="007E7464">
        <w:rPr>
          <w:rFonts w:asciiTheme="minorHAnsi" w:hAnsiTheme="minorHAnsi" w:cstheme="minorHAnsi"/>
        </w:rPr>
        <w:t xml:space="preserve">Pipeline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Split data in a stratified manner into other and test because the four classes take different percentages.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Split other into 5 stratified folds.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Impute the continuous features with missing values using iterative imputer. From MCAR test I know that they are not missing completely at random.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Process appropriate continuous features using standard scaler or minmax scaler (see above for reasoning), fit and transform only train set, transform CV and test sets.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Process appropriate categorical features (see above for reasoning) using one-hot encoder or ordinal encoder.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Use parameter grid to choose the best parameters and model. </w:t>
      </w:r>
    </w:p>
    <w:p w:rsidR="00591652" w:rsidRPr="007E7464" w:rsidRDefault="00975422">
      <w:pPr>
        <w:numPr>
          <w:ilvl w:val="1"/>
          <w:numId w:val="3"/>
        </w:numPr>
        <w:ind w:hanging="360"/>
        <w:rPr>
          <w:rFonts w:asciiTheme="minorHAnsi" w:hAnsiTheme="minorHAnsi" w:cstheme="minorHAnsi"/>
        </w:rPr>
      </w:pPr>
      <w:r w:rsidRPr="007E7464">
        <w:rPr>
          <w:rFonts w:asciiTheme="minorHAnsi" w:hAnsiTheme="minorHAnsi" w:cstheme="minorHAnsi"/>
        </w:rPr>
        <w:t xml:space="preserve">Run it 8 times to compute standard deviation of accuracy score.  </w:t>
      </w:r>
    </w:p>
    <w:p w:rsidR="00591652" w:rsidRPr="007E7464" w:rsidRDefault="00975422">
      <w:pPr>
        <w:spacing w:after="0" w:line="240" w:lineRule="auto"/>
        <w:ind w:left="1440" w:right="0" w:firstLine="0"/>
        <w:rPr>
          <w:rFonts w:asciiTheme="minorHAnsi" w:hAnsiTheme="minorHAnsi" w:cstheme="minorHAnsi"/>
        </w:rPr>
      </w:pPr>
      <w:r w:rsidRPr="007E7464">
        <w:rPr>
          <w:rFonts w:asciiTheme="minorHAnsi" w:hAnsiTheme="minorHAnsi" w:cstheme="minorHAnsi"/>
        </w:rPr>
        <w:t xml:space="preserve"> </w:t>
      </w:r>
    </w:p>
    <w:p w:rsidR="00591652" w:rsidRDefault="00975422">
      <w:pPr>
        <w:spacing w:after="0" w:line="240" w:lineRule="auto"/>
        <w:ind w:left="1440" w:right="0" w:firstLine="0"/>
      </w:pPr>
      <w:r>
        <w:t xml:space="preserve"> </w:t>
      </w:r>
    </w:p>
    <w:p w:rsidR="00591652" w:rsidRPr="007E7464" w:rsidRDefault="00975422">
      <w:pPr>
        <w:spacing w:after="297" w:line="308" w:lineRule="auto"/>
        <w:ind w:left="-5"/>
        <w:rPr>
          <w:rFonts w:asciiTheme="minorHAnsi" w:hAnsiTheme="minorHAnsi" w:cstheme="minorHAnsi"/>
        </w:rPr>
      </w:pPr>
      <w:r w:rsidRPr="007E7464">
        <w:rPr>
          <w:rFonts w:asciiTheme="minorHAnsi" w:eastAsia="Tahoma" w:hAnsiTheme="minorHAnsi" w:cstheme="minorHAnsi"/>
          <w:color w:val="483E41"/>
        </w:rPr>
        <w:lastRenderedPageBreak/>
        <w:t xml:space="preserve">K-NEAREST NEIGHBORS  </w:t>
      </w:r>
    </w:p>
    <w:p w:rsidR="00591652" w:rsidRPr="007E7464" w:rsidRDefault="00975422">
      <w:pPr>
        <w:numPr>
          <w:ilvl w:val="0"/>
          <w:numId w:val="5"/>
        </w:numPr>
        <w:ind w:hanging="360"/>
        <w:rPr>
          <w:rFonts w:asciiTheme="minorHAnsi" w:hAnsiTheme="minorHAnsi" w:cstheme="minorHAnsi"/>
        </w:rPr>
      </w:pPr>
      <w:r w:rsidRPr="007E7464">
        <w:rPr>
          <w:rFonts w:asciiTheme="minorHAnsi" w:hAnsiTheme="minorHAnsi" w:cstheme="minorHAnsi"/>
        </w:rPr>
        <w:t xml:space="preserve">Parameter </w:t>
      </w:r>
    </w:p>
    <w:p w:rsidR="00591652" w:rsidRPr="007E7464" w:rsidRDefault="00975422">
      <w:pPr>
        <w:numPr>
          <w:ilvl w:val="1"/>
          <w:numId w:val="5"/>
        </w:numPr>
        <w:ind w:hanging="360"/>
        <w:rPr>
          <w:rFonts w:asciiTheme="minorHAnsi" w:hAnsiTheme="minorHAnsi" w:cstheme="minorHAnsi"/>
        </w:rPr>
      </w:pPr>
      <w:r w:rsidRPr="007E7464">
        <w:rPr>
          <w:rFonts w:asciiTheme="minorHAnsi" w:hAnsiTheme="minorHAnsi" w:cstheme="minorHAnsi"/>
        </w:rPr>
        <w:t xml:space="preserve">n_neighbors: 20, 25, 30, 35, 40, 45 </w:t>
      </w:r>
    </w:p>
    <w:p w:rsidR="00591652" w:rsidRPr="007E7464" w:rsidRDefault="00975422">
      <w:pPr>
        <w:numPr>
          <w:ilvl w:val="0"/>
          <w:numId w:val="5"/>
        </w:numPr>
        <w:ind w:hanging="360"/>
        <w:rPr>
          <w:rFonts w:asciiTheme="minorHAnsi" w:hAnsiTheme="minorHAnsi" w:cstheme="minorHAnsi"/>
        </w:rPr>
      </w:pPr>
      <w:r w:rsidRPr="007E7464">
        <w:rPr>
          <w:rFonts w:asciiTheme="minorHAnsi" w:hAnsiTheme="minorHAnsi" w:cstheme="minorHAnsi"/>
        </w:rPr>
        <w:t xml:space="preserve">Metric </w:t>
      </w:r>
    </w:p>
    <w:p w:rsidR="00591652" w:rsidRPr="007E7464" w:rsidRDefault="00975422">
      <w:pPr>
        <w:numPr>
          <w:ilvl w:val="1"/>
          <w:numId w:val="5"/>
        </w:numPr>
        <w:ind w:hanging="360"/>
        <w:rPr>
          <w:rFonts w:asciiTheme="minorHAnsi" w:hAnsiTheme="minorHAnsi" w:cstheme="minorHAnsi"/>
        </w:rPr>
      </w:pPr>
      <w:r w:rsidRPr="007E7464">
        <w:rPr>
          <w:rFonts w:asciiTheme="minorHAnsi" w:hAnsiTheme="minorHAnsi" w:cstheme="minorHAnsi"/>
        </w:rPr>
        <w:t xml:space="preserve">Baseline accuracy, accuracy score on test set, standard deviation, number of standard deviations above baseline, same as above.    </w:t>
      </w:r>
    </w:p>
    <w:p w:rsidR="00591652" w:rsidRPr="007E7464" w:rsidRDefault="00975422">
      <w:pPr>
        <w:numPr>
          <w:ilvl w:val="1"/>
          <w:numId w:val="5"/>
        </w:numPr>
        <w:ind w:hanging="360"/>
        <w:rPr>
          <w:rFonts w:asciiTheme="minorHAnsi" w:hAnsiTheme="minorHAnsi" w:cstheme="minorHAnsi"/>
        </w:rPr>
      </w:pPr>
      <w:r w:rsidRPr="007E7464">
        <w:rPr>
          <w:rFonts w:asciiTheme="minorHAnsi" w:hAnsiTheme="minorHAnsi" w:cstheme="minorHAnsi"/>
        </w:rPr>
        <w:t xml:space="preserve">Result: 0.501 </w:t>
      </w:r>
      <w:r w:rsidRPr="007E7464">
        <w:rPr>
          <w:rFonts w:asciiTheme="minorHAnsi" w:eastAsia="Cambria" w:hAnsiTheme="minorHAnsi" w:cstheme="minorHAnsi"/>
          <w:color w:val="000000"/>
          <w:sz w:val="20"/>
        </w:rPr>
        <w:t>+/-</w:t>
      </w:r>
      <w:r w:rsidRPr="007E7464">
        <w:rPr>
          <w:rFonts w:asciiTheme="minorHAnsi" w:eastAsia="Cambria" w:hAnsiTheme="minorHAnsi" w:cstheme="minorHAnsi"/>
          <w:color w:val="000000"/>
          <w:sz w:val="20"/>
        </w:rPr>
        <w:tab/>
      </w:r>
      <w:r w:rsidRPr="007E7464">
        <w:rPr>
          <w:rFonts w:asciiTheme="minorHAnsi" w:hAnsiTheme="minorHAnsi" w:cstheme="minorHAnsi"/>
        </w:rPr>
        <w:t xml:space="preserve">0.012, 14.7 std above baseline </w:t>
      </w:r>
    </w:p>
    <w:p w:rsidR="00591652" w:rsidRPr="007E7464" w:rsidRDefault="00975422">
      <w:pPr>
        <w:numPr>
          <w:ilvl w:val="0"/>
          <w:numId w:val="5"/>
        </w:numPr>
        <w:ind w:hanging="360"/>
        <w:rPr>
          <w:rFonts w:asciiTheme="minorHAnsi" w:hAnsiTheme="minorHAnsi" w:cstheme="minorHAnsi"/>
        </w:rPr>
      </w:pPr>
      <w:r w:rsidRPr="007E7464">
        <w:rPr>
          <w:rFonts w:asciiTheme="minorHAnsi" w:hAnsiTheme="minorHAnsi" w:cstheme="minorHAnsi"/>
        </w:rPr>
        <w:t xml:space="preserve">Pipeline </w:t>
      </w:r>
    </w:p>
    <w:p w:rsidR="00591652" w:rsidRPr="007E7464" w:rsidRDefault="00975422">
      <w:pPr>
        <w:numPr>
          <w:ilvl w:val="1"/>
          <w:numId w:val="5"/>
        </w:numPr>
        <w:ind w:hanging="360"/>
        <w:rPr>
          <w:rFonts w:asciiTheme="minorHAnsi" w:hAnsiTheme="minorHAnsi" w:cstheme="minorHAnsi"/>
        </w:rPr>
      </w:pPr>
      <w:r w:rsidRPr="007E7464">
        <w:rPr>
          <w:rFonts w:asciiTheme="minorHAnsi" w:hAnsiTheme="minorHAnsi" w:cstheme="minorHAnsi"/>
        </w:rPr>
        <w:t xml:space="preserve">Same as above.  </w:t>
      </w:r>
    </w:p>
    <w:p w:rsidR="007E7464" w:rsidRDefault="007E7464" w:rsidP="007E7464">
      <w:pPr>
        <w:spacing w:after="0" w:line="240" w:lineRule="auto"/>
        <w:ind w:left="1440" w:right="0" w:firstLine="0"/>
        <w:rPr>
          <w:rFonts w:asciiTheme="minorHAnsi" w:hAnsiTheme="minorHAnsi" w:cstheme="minorHAnsi"/>
        </w:rPr>
      </w:pPr>
    </w:p>
    <w:p w:rsidR="00591652" w:rsidRPr="007E7464" w:rsidRDefault="00975422" w:rsidP="007E7464">
      <w:pPr>
        <w:spacing w:after="0" w:line="240" w:lineRule="auto"/>
        <w:ind w:left="1440" w:right="0" w:firstLine="0"/>
        <w:rPr>
          <w:rFonts w:asciiTheme="minorHAnsi" w:hAnsiTheme="minorHAnsi" w:cstheme="minorHAnsi"/>
        </w:rPr>
      </w:pPr>
      <w:r>
        <w:rPr>
          <w:rFonts w:ascii="Tahoma" w:eastAsia="Tahoma" w:hAnsi="Tahoma" w:cs="Tahoma"/>
          <w:color w:val="483E41"/>
          <w:sz w:val="28"/>
        </w:rPr>
        <w:t xml:space="preserve"> </w:t>
      </w:r>
    </w:p>
    <w:p w:rsidR="00591652" w:rsidRPr="007E7464" w:rsidRDefault="00975422">
      <w:pPr>
        <w:spacing w:after="146" w:line="240" w:lineRule="auto"/>
        <w:ind w:left="-5"/>
        <w:rPr>
          <w:rFonts w:asciiTheme="minorHAnsi" w:hAnsiTheme="minorHAnsi" w:cstheme="minorHAnsi"/>
        </w:rPr>
      </w:pPr>
      <w:r w:rsidRPr="007E7464">
        <w:rPr>
          <w:rFonts w:asciiTheme="minorHAnsi" w:eastAsia="Tahoma" w:hAnsiTheme="minorHAnsi" w:cstheme="minorHAnsi"/>
          <w:b/>
          <w:color w:val="000000" w:themeColor="text1"/>
        </w:rPr>
        <w:t>RESULTS</w:t>
      </w:r>
      <w:r w:rsidRPr="007E7464">
        <w:rPr>
          <w:rFonts w:asciiTheme="minorHAnsi" w:eastAsia="Tahoma" w:hAnsiTheme="minorHAnsi" w:cstheme="minorHAnsi"/>
          <w:b/>
          <w:color w:val="33B7D3"/>
        </w:rPr>
        <w:t xml:space="preserve"> </w:t>
      </w:r>
    </w:p>
    <w:p w:rsidR="00591652" w:rsidRPr="007E7464" w:rsidRDefault="00975422">
      <w:pPr>
        <w:spacing w:after="413"/>
        <w:ind w:left="10"/>
        <w:rPr>
          <w:rFonts w:asciiTheme="minorHAnsi" w:hAnsiTheme="minorHAnsi" w:cstheme="minorHAnsi"/>
        </w:rPr>
      </w:pPr>
      <w:r w:rsidRPr="007E7464">
        <w:rPr>
          <w:rFonts w:asciiTheme="minorHAnsi" w:hAnsiTheme="minorHAnsi" w:cstheme="minorHAnsi"/>
        </w:rPr>
        <w:t xml:space="preserve">Baseline model accuracy: </w:t>
      </w:r>
      <w:r w:rsidR="007E7464">
        <w:rPr>
          <w:rFonts w:asciiTheme="minorHAnsi" w:hAnsiTheme="minorHAnsi" w:cstheme="minorHAnsi"/>
        </w:rPr>
        <w:t>51.7</w:t>
      </w:r>
      <w:r w:rsidRPr="007E7464">
        <w:rPr>
          <w:rFonts w:asciiTheme="minorHAnsi" w:hAnsiTheme="minorHAnsi" w:cstheme="minorHAnsi"/>
        </w:rPr>
        <w:t xml:space="preserve">%, the percentage of class 0 (number of installs &lt; 10k).  </w:t>
      </w:r>
    </w:p>
    <w:p w:rsidR="00591652" w:rsidRPr="007E7464" w:rsidRDefault="007E7464">
      <w:pPr>
        <w:spacing w:after="400"/>
        <w:ind w:left="10" w:right="1476"/>
        <w:rPr>
          <w:rFonts w:asciiTheme="minorHAnsi" w:hAnsiTheme="minorHAnsi" w:cstheme="minorHAnsi"/>
        </w:rPr>
      </w:pPr>
      <w:r>
        <w:rPr>
          <w:rFonts w:asciiTheme="minorHAnsi" w:hAnsiTheme="minorHAnsi" w:cstheme="minorHAnsi"/>
        </w:rPr>
        <w:t xml:space="preserve">RandomForest classifier </w:t>
      </w:r>
      <w:r w:rsidR="00975422" w:rsidRPr="007E7464">
        <w:rPr>
          <w:rFonts w:asciiTheme="minorHAnsi" w:hAnsiTheme="minorHAnsi" w:cstheme="minorHAnsi"/>
        </w:rPr>
        <w:t xml:space="preserve">has the best performance, with average accuracy score of </w:t>
      </w:r>
      <w:r>
        <w:rPr>
          <w:rFonts w:asciiTheme="minorHAnsi" w:hAnsiTheme="minorHAnsi" w:cstheme="minorHAnsi"/>
        </w:rPr>
        <w:t>57.3</w:t>
      </w:r>
      <w:r w:rsidR="00975422" w:rsidRPr="007E7464">
        <w:rPr>
          <w:rFonts w:asciiTheme="minorHAnsi" w:hAnsiTheme="minorHAnsi" w:cstheme="minorHAnsi"/>
        </w:rPr>
        <w:t xml:space="preserve">% and a standard deviation of 0.2%, achieving 266 standard deviations above baseline. Below is the prediction result using one </w:t>
      </w:r>
      <w:r w:rsidR="004B53B4">
        <w:rPr>
          <w:rFonts w:asciiTheme="minorHAnsi" w:hAnsiTheme="minorHAnsi" w:cstheme="minorHAnsi"/>
        </w:rPr>
        <w:t xml:space="preserve">RandomForest classifier </w:t>
      </w:r>
      <w:r w:rsidR="00975422" w:rsidRPr="007E7464">
        <w:rPr>
          <w:rFonts w:asciiTheme="minorHAnsi" w:hAnsiTheme="minorHAnsi" w:cstheme="minorHAnsi"/>
        </w:rPr>
        <w:t xml:space="preserve">model. </w:t>
      </w:r>
    </w:p>
    <w:p w:rsidR="00591652" w:rsidRDefault="00975422">
      <w:pPr>
        <w:spacing w:after="361" w:line="240" w:lineRule="auto"/>
        <w:ind w:left="0" w:right="1915" w:firstLine="0"/>
        <w:jc w:val="right"/>
      </w:pPr>
      <w:r>
        <w:rPr>
          <w:rFonts w:ascii="Calibri" w:eastAsia="Calibri" w:hAnsi="Calibri" w:cs="Calibri"/>
          <w:noProof/>
          <w:color w:val="000000"/>
          <w:position w:val="1"/>
          <w:sz w:val="22"/>
        </w:rPr>
        <w:drawing>
          <wp:inline distT="0" distB="0" distL="0" distR="0">
            <wp:extent cx="5359400" cy="5359400"/>
            <wp:effectExtent l="0" t="0" r="0" b="0"/>
            <wp:docPr id="6209" name="Picture 6209"/>
            <wp:cNvGraphicFramePr/>
            <a:graphic xmlns:a="http://schemas.openxmlformats.org/drawingml/2006/main">
              <a:graphicData uri="http://schemas.openxmlformats.org/drawingml/2006/picture">
                <pic:pic xmlns:pic="http://schemas.openxmlformats.org/drawingml/2006/picture">
                  <pic:nvPicPr>
                    <pic:cNvPr id="6209" name="Picture 6209"/>
                    <pic:cNvPicPr/>
                  </pic:nvPicPr>
                  <pic:blipFill>
                    <a:blip r:embed="rId24"/>
                    <a:stretch>
                      <a:fillRect/>
                    </a:stretch>
                  </pic:blipFill>
                  <pic:spPr>
                    <a:xfrm>
                      <a:off x="0" y="0"/>
                      <a:ext cx="5359400" cy="5359400"/>
                    </a:xfrm>
                    <a:prstGeom prst="rect">
                      <a:avLst/>
                    </a:prstGeom>
                  </pic:spPr>
                </pic:pic>
              </a:graphicData>
            </a:graphic>
          </wp:inline>
        </w:drawing>
      </w:r>
      <w:r>
        <w:t xml:space="preserve"> </w:t>
      </w:r>
    </w:p>
    <w:p w:rsidR="00591652" w:rsidRPr="007E7464" w:rsidRDefault="00975422">
      <w:pPr>
        <w:ind w:left="10" w:right="1763"/>
        <w:rPr>
          <w:rFonts w:asciiTheme="minorHAnsi" w:hAnsiTheme="minorHAnsi" w:cstheme="minorHAnsi"/>
        </w:rPr>
      </w:pPr>
      <w:r w:rsidRPr="007E7464">
        <w:rPr>
          <w:rFonts w:asciiTheme="minorHAnsi" w:hAnsiTheme="minorHAnsi" w:cstheme="minorHAnsi"/>
        </w:rPr>
        <w:lastRenderedPageBreak/>
        <w:t>To break it down, the classification report shows that the f1 score for class 0 is the highest (</w:t>
      </w:r>
      <w:r w:rsidR="004B53B4">
        <w:rPr>
          <w:rFonts w:asciiTheme="minorHAnsi" w:hAnsiTheme="minorHAnsi" w:cstheme="minorHAnsi"/>
        </w:rPr>
        <w:t>57.3%)</w:t>
      </w:r>
      <w:r w:rsidRPr="007E7464">
        <w:rPr>
          <w:rFonts w:asciiTheme="minorHAnsi" w:hAnsiTheme="minorHAnsi" w:cstheme="minorHAnsi"/>
        </w:rPr>
        <w:t xml:space="preserve">. </w:t>
      </w:r>
    </w:p>
    <w:p w:rsidR="00591652" w:rsidRDefault="00975422">
      <w:pPr>
        <w:spacing w:after="361" w:line="240" w:lineRule="auto"/>
        <w:ind w:left="0" w:right="1776" w:firstLine="0"/>
        <w:jc w:val="right"/>
      </w:pPr>
      <w:r>
        <w:rPr>
          <w:rFonts w:ascii="Calibri" w:eastAsia="Calibri" w:hAnsi="Calibri" w:cs="Calibri"/>
          <w:noProof/>
          <w:color w:val="000000"/>
          <w:sz w:val="22"/>
        </w:rPr>
        <w:drawing>
          <wp:inline distT="0" distB="0" distL="0" distR="0">
            <wp:extent cx="5451475" cy="3470275"/>
            <wp:effectExtent l="0" t="0" r="0" b="0"/>
            <wp:docPr id="6250" name="Picture 6250"/>
            <wp:cNvGraphicFramePr/>
            <a:graphic xmlns:a="http://schemas.openxmlformats.org/drawingml/2006/main">
              <a:graphicData uri="http://schemas.openxmlformats.org/drawingml/2006/picture">
                <pic:pic xmlns:pic="http://schemas.openxmlformats.org/drawingml/2006/picture">
                  <pic:nvPicPr>
                    <pic:cNvPr id="6250" name="Picture 6250"/>
                    <pic:cNvPicPr/>
                  </pic:nvPicPr>
                  <pic:blipFill>
                    <a:blip r:embed="rId25"/>
                    <a:stretch>
                      <a:fillRect/>
                    </a:stretch>
                  </pic:blipFill>
                  <pic:spPr>
                    <a:xfrm>
                      <a:off x="0" y="0"/>
                      <a:ext cx="5451475" cy="3470275"/>
                    </a:xfrm>
                    <a:prstGeom prst="rect">
                      <a:avLst/>
                    </a:prstGeom>
                  </pic:spPr>
                </pic:pic>
              </a:graphicData>
            </a:graphic>
          </wp:inline>
        </w:drawing>
      </w:r>
      <w:r>
        <w:t xml:space="preserve"> </w:t>
      </w:r>
    </w:p>
    <w:p w:rsidR="00591652" w:rsidRPr="004B53B4" w:rsidRDefault="00975422">
      <w:pPr>
        <w:spacing w:after="411"/>
        <w:ind w:left="10" w:right="1443"/>
        <w:rPr>
          <w:rFonts w:asciiTheme="minorHAnsi" w:hAnsiTheme="minorHAnsi" w:cstheme="minorHAnsi"/>
        </w:rPr>
      </w:pPr>
      <w:r w:rsidRPr="004B53B4">
        <w:rPr>
          <w:rFonts w:asciiTheme="minorHAnsi" w:hAnsiTheme="minorHAnsi" w:cstheme="minorHAnsi"/>
        </w:rPr>
        <w:t xml:space="preserve">From permutation test result, Number of reviews, Rating, Price, and Genres are the four most important features. When Number of reviews is permuted, the model accuracy will decrease from 86% to less than 30%.  </w:t>
      </w:r>
    </w:p>
    <w:p w:rsidR="00591652" w:rsidRPr="004B53B4" w:rsidRDefault="00975422">
      <w:pPr>
        <w:spacing w:after="411"/>
        <w:ind w:left="10" w:right="1716"/>
        <w:rPr>
          <w:rFonts w:asciiTheme="minorHAnsi" w:hAnsiTheme="minorHAnsi" w:cstheme="minorHAnsi"/>
        </w:rPr>
      </w:pPr>
      <w:r w:rsidRPr="004B53B4">
        <w:rPr>
          <w:rFonts w:asciiTheme="minorHAnsi" w:hAnsiTheme="minorHAnsi" w:cstheme="minorHAnsi"/>
        </w:rPr>
        <w:t xml:space="preserve">From the results above, when an app developer wants to make a blockbuster app, he wants to shoot for more reviews, higher ratings, and make it available for free. Also, he need to choose genres that usually attract more users than others such as entertainment, video games, food &amp; drinks.  </w:t>
      </w:r>
    </w:p>
    <w:p w:rsidR="00591652" w:rsidRDefault="00975422">
      <w:pPr>
        <w:spacing w:after="413" w:line="240" w:lineRule="auto"/>
        <w:ind w:left="0" w:right="0" w:firstLine="0"/>
      </w:pPr>
      <w:r>
        <w:t xml:space="preserve"> </w:t>
      </w:r>
    </w:p>
    <w:p w:rsidR="00591652" w:rsidRDefault="00975422">
      <w:pPr>
        <w:spacing w:after="413" w:line="240" w:lineRule="auto"/>
        <w:ind w:left="0" w:right="0" w:firstLine="0"/>
      </w:pPr>
      <w:r>
        <w:t xml:space="preserve"> </w:t>
      </w:r>
    </w:p>
    <w:p w:rsidR="00591652" w:rsidRDefault="00975422">
      <w:pPr>
        <w:spacing w:after="413" w:line="240" w:lineRule="auto"/>
        <w:ind w:left="0" w:right="0" w:firstLine="0"/>
      </w:pPr>
      <w:r>
        <w:t xml:space="preserve"> </w:t>
      </w:r>
    </w:p>
    <w:p w:rsidR="00591652" w:rsidRDefault="00975422">
      <w:pPr>
        <w:spacing w:after="402" w:line="240" w:lineRule="auto"/>
        <w:ind w:left="0" w:right="0" w:firstLine="0"/>
      </w:pPr>
      <w:r>
        <w:t xml:space="preserve"> </w:t>
      </w:r>
    </w:p>
    <w:p w:rsidR="00591652" w:rsidRDefault="00975422">
      <w:pPr>
        <w:spacing w:after="0" w:line="240" w:lineRule="auto"/>
        <w:ind w:left="0" w:right="0" w:firstLine="0"/>
      </w:pPr>
      <w:r>
        <w:rPr>
          <w:rFonts w:ascii="Tahoma" w:eastAsia="Tahoma" w:hAnsi="Tahoma" w:cs="Tahoma"/>
          <w:color w:val="483E41"/>
          <w:sz w:val="28"/>
        </w:rPr>
        <w:t xml:space="preserve"> </w:t>
      </w:r>
    </w:p>
    <w:p w:rsidR="00D970F2" w:rsidRDefault="00D970F2">
      <w:pPr>
        <w:spacing w:after="0" w:line="240" w:lineRule="auto"/>
        <w:ind w:left="0" w:right="0" w:firstLine="0"/>
      </w:pPr>
    </w:p>
    <w:p w:rsidR="00D970F2" w:rsidRDefault="00D970F2">
      <w:pPr>
        <w:spacing w:after="160" w:line="259" w:lineRule="auto"/>
        <w:ind w:left="0" w:right="0" w:firstLine="0"/>
      </w:pPr>
      <w:r>
        <w:br w:type="page"/>
      </w:r>
    </w:p>
    <w:p w:rsidR="00670C02" w:rsidRPr="00670C02" w:rsidRDefault="00670C02" w:rsidP="00670C02">
      <w:pPr>
        <w:pStyle w:val="Heading2"/>
        <w:rPr>
          <w:rFonts w:asciiTheme="minorHAnsi" w:hAnsiTheme="minorHAnsi" w:cstheme="minorHAnsi"/>
          <w:color w:val="000000" w:themeColor="text1"/>
          <w:sz w:val="52"/>
          <w:szCs w:val="52"/>
        </w:rPr>
      </w:pPr>
      <w:r>
        <w:rPr>
          <w:rFonts w:asciiTheme="minorHAnsi" w:hAnsiTheme="minorHAnsi" w:cstheme="minorHAnsi"/>
          <w:color w:val="000000" w:themeColor="text1"/>
          <w:sz w:val="52"/>
          <w:szCs w:val="52"/>
        </w:rPr>
        <w:lastRenderedPageBreak/>
        <w:t xml:space="preserve">                </w:t>
      </w:r>
      <w:r w:rsidRPr="00670C02">
        <w:rPr>
          <w:rFonts w:asciiTheme="minorHAnsi" w:hAnsiTheme="minorHAnsi" w:cstheme="minorHAnsi"/>
          <w:color w:val="000000" w:themeColor="text1"/>
          <w:sz w:val="52"/>
          <w:szCs w:val="52"/>
        </w:rPr>
        <w:t>Code sheet</w:t>
      </w:r>
    </w:p>
    <w:p w:rsidR="00670C02" w:rsidRDefault="00670C02" w:rsidP="00670C02">
      <w:pPr>
        <w:pStyle w:val="Heading2"/>
        <w:ind w:left="0" w:firstLine="0"/>
        <w:rPr>
          <w:color w:val="4F81BD"/>
          <w:sz w:val="28"/>
        </w:rPr>
      </w:pPr>
      <w:r>
        <w:t>1. Google Play Store apps and reviews</w:t>
      </w:r>
      <w:bookmarkStart w:id="0" w:name="Xafb5e8571321053d2cfb2a83a3676588f4df829"/>
      <w:bookmarkEnd w:id="0"/>
    </w:p>
    <w:p w:rsidR="00670C02" w:rsidRDefault="00670C02" w:rsidP="00670C02">
      <w:pPr>
        <w:pStyle w:val="FirstParagraph"/>
      </w:pPr>
      <w:r>
        <w:t>In this Notebook, we are going to analyse the dataset (taken from Kaggle) of all the Apps in the Google Play Store The series of steps followed are :</w:t>
      </w:r>
    </w:p>
    <w:p w:rsidR="00670C02" w:rsidRDefault="00670C02" w:rsidP="00670C02">
      <w:pPr>
        <w:pStyle w:val="Compact"/>
        <w:numPr>
          <w:ilvl w:val="0"/>
          <w:numId w:val="10"/>
        </w:numPr>
      </w:pPr>
      <w:r>
        <w:t>Importing Packages</w:t>
      </w:r>
    </w:p>
    <w:p w:rsidR="00670C02" w:rsidRDefault="00670C02" w:rsidP="00670C02">
      <w:pPr>
        <w:pStyle w:val="Compact"/>
        <w:numPr>
          <w:ilvl w:val="0"/>
          <w:numId w:val="10"/>
        </w:numPr>
      </w:pPr>
      <w:r>
        <w:t>Reading Data</w:t>
      </w:r>
    </w:p>
    <w:p w:rsidR="00670C02" w:rsidRDefault="00670C02" w:rsidP="00670C02">
      <w:pPr>
        <w:pStyle w:val="Compact"/>
        <w:numPr>
          <w:ilvl w:val="0"/>
          <w:numId w:val="10"/>
        </w:numPr>
      </w:pPr>
      <w:r>
        <w:t>Data Preprocessing</w:t>
      </w:r>
    </w:p>
    <w:p w:rsidR="00670C02" w:rsidRDefault="00670C02" w:rsidP="00670C02">
      <w:pPr>
        <w:pStyle w:val="Compact"/>
        <w:numPr>
          <w:ilvl w:val="0"/>
          <w:numId w:val="12"/>
        </w:numPr>
      </w:pPr>
      <w:r>
        <w:t>3.1 Handling NULL Values</w:t>
      </w:r>
    </w:p>
    <w:p w:rsidR="00670C02" w:rsidRDefault="00670C02" w:rsidP="00670C02">
      <w:pPr>
        <w:pStyle w:val="Compact"/>
        <w:numPr>
          <w:ilvl w:val="0"/>
          <w:numId w:val="12"/>
        </w:numPr>
      </w:pPr>
      <w:r>
        <w:t>3.2 Handling Data Types and Values</w:t>
      </w:r>
    </w:p>
    <w:p w:rsidR="00670C02" w:rsidRDefault="00670C02" w:rsidP="00670C02">
      <w:pPr>
        <w:pStyle w:val="Compact"/>
        <w:numPr>
          <w:ilvl w:val="0"/>
          <w:numId w:val="14"/>
        </w:numPr>
      </w:pPr>
      <w:r>
        <w:t>Analyzing Features</w:t>
      </w:r>
    </w:p>
    <w:p w:rsidR="00670C02" w:rsidRDefault="00670C02" w:rsidP="00670C02">
      <w:pPr>
        <w:pStyle w:val="Compact"/>
        <w:numPr>
          <w:ilvl w:val="0"/>
          <w:numId w:val="14"/>
        </w:numPr>
      </w:pPr>
      <w:r>
        <w:t>Furthur Analysis.</w:t>
      </w:r>
    </w:p>
    <w:p w:rsidR="00670C02" w:rsidRDefault="00670C02" w:rsidP="00670C02">
      <w:pPr>
        <w:pStyle w:val="Compact"/>
        <w:numPr>
          <w:ilvl w:val="0"/>
          <w:numId w:val="16"/>
        </w:numPr>
      </w:pPr>
      <w:r>
        <w:t>Unsupervised Methods.</w:t>
      </w:r>
    </w:p>
    <w:p w:rsidR="00670C02" w:rsidRDefault="00670C02" w:rsidP="00670C02">
      <w:pPr>
        <w:pStyle w:val="Compact"/>
        <w:numPr>
          <w:ilvl w:val="0"/>
          <w:numId w:val="16"/>
        </w:numPr>
      </w:pPr>
      <w:r>
        <w:t>Supervised Methods. 6.Conclusions</w:t>
      </w:r>
    </w:p>
    <w:p w:rsidR="00670C02" w:rsidRPr="00670C02" w:rsidRDefault="00670C02" w:rsidP="00670C02">
      <w:pPr>
        <w:pStyle w:val="Heading1"/>
        <w:rPr>
          <w:rFonts w:asciiTheme="minorHAnsi" w:hAnsiTheme="minorHAnsi" w:cstheme="minorHAnsi"/>
          <w:sz w:val="48"/>
          <w:szCs w:val="48"/>
        </w:rPr>
      </w:pPr>
      <w:r w:rsidRPr="00670C02">
        <w:rPr>
          <w:rFonts w:asciiTheme="minorHAnsi" w:hAnsiTheme="minorHAnsi" w:cstheme="minorHAnsi"/>
          <w:sz w:val="48"/>
          <w:szCs w:val="48"/>
        </w:rPr>
        <w:t>1.Importing the required packages</w:t>
      </w:r>
      <w:bookmarkStart w:id="1" w:name="X6db47eb94aa76e0da4b6d19f80dc933f8ecd25a"/>
      <w:bookmarkEnd w:id="1"/>
    </w:p>
    <w:p w:rsidR="00670C02" w:rsidRDefault="00670C02" w:rsidP="00670C02">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scipy </w:t>
      </w:r>
      <w:r>
        <w:rPr>
          <w:rStyle w:val="ImportTok"/>
        </w:rPr>
        <w:t>import</w:t>
      </w:r>
      <w:r>
        <w:rPr>
          <w:rStyle w:val="NormalTok"/>
        </w:rPr>
        <w:t xml:space="preserve"> stats</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statsmodels.api </w:t>
      </w:r>
      <w:r>
        <w:rPr>
          <w:rStyle w:val="ImportTok"/>
        </w:rPr>
        <w:t>as</w:t>
      </w:r>
      <w:r>
        <w:rPr>
          <w:rStyle w:val="NormalTok"/>
        </w:rPr>
        <w:t xml:space="preserve"> sm</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sklearn.linear_model </w:t>
      </w:r>
      <w:r>
        <w:rPr>
          <w:rStyle w:val="ImportTok"/>
        </w:rPr>
        <w:t>import</w:t>
      </w:r>
      <w:r>
        <w:rPr>
          <w:rStyle w:val="NormalTok"/>
        </w:rPr>
        <w:t xml:space="preserve"> LinearRegression</w:t>
      </w:r>
      <w:r>
        <w:br/>
      </w:r>
      <w:r>
        <w:rPr>
          <w:rStyle w:val="ImportTok"/>
        </w:rPr>
        <w:t>from</w:t>
      </w:r>
      <w:r>
        <w:rPr>
          <w:rStyle w:val="NormalTok"/>
        </w:rPr>
        <w:t xml:space="preserve"> sklearn.ensemble </w:t>
      </w:r>
      <w:r>
        <w:rPr>
          <w:rStyle w:val="ImportTok"/>
        </w:rPr>
        <w:t>import</w:t>
      </w:r>
      <w:r>
        <w:rPr>
          <w:rStyle w:val="NormalTok"/>
        </w:rPr>
        <w:t xml:space="preserve"> GradientBoostingRegressor</w:t>
      </w:r>
      <w:r>
        <w:br/>
      </w:r>
      <w:r>
        <w:rPr>
          <w:rStyle w:val="ImportTok"/>
        </w:rPr>
        <w:t>from</w:t>
      </w:r>
      <w:r>
        <w:rPr>
          <w:rStyle w:val="NormalTok"/>
        </w:rPr>
        <w:t xml:space="preserve"> sklearn.ensemble </w:t>
      </w:r>
      <w:r>
        <w:rPr>
          <w:rStyle w:val="ImportTok"/>
        </w:rPr>
        <w:t>import</w:t>
      </w:r>
      <w:r>
        <w:rPr>
          <w:rStyle w:val="NormalTok"/>
        </w:rPr>
        <w:t xml:space="preserve"> GradientBoostingClassifier</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rPr>
          <w:rStyle w:val="ImportTok"/>
        </w:rPr>
        <w:t>from</w:t>
      </w:r>
      <w:r>
        <w:rPr>
          <w:rStyle w:val="NormalTok"/>
        </w:rPr>
        <w:t xml:space="preserve"> sklearn.ensemble </w:t>
      </w:r>
      <w:r>
        <w:rPr>
          <w:rStyle w:val="ImportTok"/>
        </w:rPr>
        <w:t>import</w:t>
      </w:r>
      <w:r>
        <w:rPr>
          <w:rStyle w:val="NormalTok"/>
        </w:rPr>
        <w:t xml:space="preserve"> RandomForestRegressor</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sklearn.ensemble </w:t>
      </w:r>
      <w:r>
        <w:rPr>
          <w:rStyle w:val="ImportTok"/>
        </w:rPr>
        <w:t>import</w:t>
      </w:r>
      <w:r>
        <w:rPr>
          <w:rStyle w:val="NormalTok"/>
        </w:rPr>
        <w:t xml:space="preserve"> AdaBoostRegressor</w:t>
      </w:r>
      <w:r>
        <w:br/>
      </w:r>
      <w:r>
        <w:rPr>
          <w:rStyle w:val="ImportTok"/>
        </w:rPr>
        <w:t>from</w:t>
      </w:r>
      <w:r>
        <w:rPr>
          <w:rStyle w:val="NormalTok"/>
        </w:rPr>
        <w:t xml:space="preserve"> sklearn.ensemble </w:t>
      </w:r>
      <w:r>
        <w:rPr>
          <w:rStyle w:val="ImportTok"/>
        </w:rPr>
        <w:t>import</w:t>
      </w:r>
      <w:r>
        <w:rPr>
          <w:rStyle w:val="NormalTok"/>
        </w:rPr>
        <w:t xml:space="preserve"> AdaBoostClassifier</w:t>
      </w:r>
      <w:r>
        <w:br/>
      </w:r>
      <w:r>
        <w:rPr>
          <w:rStyle w:val="ImportTok"/>
        </w:rPr>
        <w:t>from</w:t>
      </w:r>
      <w:r>
        <w:rPr>
          <w:rStyle w:val="NormalTok"/>
        </w:rPr>
        <w:t xml:space="preserve"> sklearn </w:t>
      </w:r>
      <w:r>
        <w:rPr>
          <w:rStyle w:val="ImportTok"/>
        </w:rPr>
        <w:t>import</w:t>
      </w:r>
      <w:r>
        <w:rPr>
          <w:rStyle w:val="NormalTok"/>
        </w:rPr>
        <w:t xml:space="preserve"> metrics</w:t>
      </w:r>
      <w:r>
        <w:br/>
      </w:r>
      <w:r>
        <w:rPr>
          <w:rStyle w:val="ImportTok"/>
        </w:rPr>
        <w:t>from</w:t>
      </w:r>
      <w:r>
        <w:rPr>
          <w:rStyle w:val="NormalTok"/>
        </w:rPr>
        <w:t xml:space="preserve"> sklearn.metrics </w:t>
      </w:r>
      <w:r>
        <w:rPr>
          <w:rStyle w:val="ImportTok"/>
        </w:rPr>
        <w:t>import</w:t>
      </w:r>
      <w:r>
        <w:rPr>
          <w:rStyle w:val="NormalTok"/>
        </w:rPr>
        <w:t xml:space="preserve"> mean_squared_error</w:t>
      </w:r>
      <w:r>
        <w:br/>
      </w:r>
      <w:r>
        <w:rPr>
          <w:rStyle w:val="ImportTok"/>
        </w:rPr>
        <w:t>from</w:t>
      </w:r>
      <w:r>
        <w:rPr>
          <w:rStyle w:val="NormalTok"/>
        </w:rPr>
        <w:t xml:space="preserve"> sklearn.preprocessing </w:t>
      </w:r>
      <w:r>
        <w:rPr>
          <w:rStyle w:val="ImportTok"/>
        </w:rPr>
        <w:t>import</w:t>
      </w:r>
      <w:r>
        <w:rPr>
          <w:rStyle w:val="NormalTok"/>
        </w:rPr>
        <w:t xml:space="preserve"> OrdinalEncoder</w:t>
      </w:r>
      <w:r>
        <w:br/>
      </w:r>
      <w:r>
        <w:rPr>
          <w:rStyle w:val="ImportTok"/>
        </w:rPr>
        <w:t>from</w:t>
      </w:r>
      <w:r>
        <w:rPr>
          <w:rStyle w:val="NormalTok"/>
        </w:rPr>
        <w:t xml:space="preserve"> sklearn.preprocessing </w:t>
      </w:r>
      <w:r>
        <w:rPr>
          <w:rStyle w:val="ImportTok"/>
        </w:rPr>
        <w:t>import</w:t>
      </w:r>
      <w:r>
        <w:rPr>
          <w:rStyle w:val="NormalTok"/>
        </w:rPr>
        <w:t xml:space="preserve"> scale</w:t>
      </w:r>
      <w:r>
        <w:br/>
      </w:r>
      <w:r>
        <w:rPr>
          <w:rStyle w:val="ImportTok"/>
        </w:rPr>
        <w:t>from</w:t>
      </w:r>
      <w:r>
        <w:rPr>
          <w:rStyle w:val="NormalTok"/>
        </w:rPr>
        <w:t xml:space="preserve"> sklearn </w:t>
      </w:r>
      <w:r>
        <w:rPr>
          <w:rStyle w:val="ImportTok"/>
        </w:rPr>
        <w:t>import</w:t>
      </w:r>
      <w:r>
        <w:rPr>
          <w:rStyle w:val="NormalTok"/>
        </w:rPr>
        <w:t xml:space="preserve"> cluster</w:t>
      </w:r>
      <w:r>
        <w:br/>
      </w:r>
      <w:r>
        <w:rPr>
          <w:rStyle w:val="ImportTok"/>
        </w:rPr>
        <w:t>from</w:t>
      </w:r>
      <w:r>
        <w:rPr>
          <w:rStyle w:val="NormalTok"/>
        </w:rPr>
        <w:t xml:space="preserve"> sklearn.preprocessing </w:t>
      </w:r>
      <w:r>
        <w:rPr>
          <w:rStyle w:val="ImportTok"/>
        </w:rPr>
        <w:t>import</w:t>
      </w:r>
      <w:r>
        <w:rPr>
          <w:rStyle w:val="NormalTok"/>
        </w:rPr>
        <w:t xml:space="preserve"> LabelEncoder</w:t>
      </w:r>
      <w:r>
        <w:br/>
      </w:r>
      <w:r>
        <w:rPr>
          <w:rStyle w:val="ImportTok"/>
        </w:rPr>
        <w:t>from</w:t>
      </w:r>
      <w:r>
        <w:rPr>
          <w:rStyle w:val="NormalTok"/>
        </w:rPr>
        <w:t xml:space="preserve"> sklearn.cluster </w:t>
      </w:r>
      <w:r>
        <w:rPr>
          <w:rStyle w:val="ImportTok"/>
        </w:rPr>
        <w:t>import</w:t>
      </w:r>
      <w:r>
        <w:rPr>
          <w:rStyle w:val="NormalTok"/>
        </w:rPr>
        <w:t xml:space="preserve"> AgglomerativeClustering</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scipy.cluster.hierarchy </w:t>
      </w:r>
      <w:r>
        <w:rPr>
          <w:rStyle w:val="ImportTok"/>
        </w:rPr>
        <w:t>import</w:t>
      </w:r>
      <w:r>
        <w:rPr>
          <w:rStyle w:val="NormalTok"/>
        </w:rPr>
        <w:t xml:space="preserve"> dendrogram, linkage</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flask </w:t>
      </w:r>
      <w:r>
        <w:rPr>
          <w:rStyle w:val="ImportTok"/>
        </w:rPr>
        <w:t>import</w:t>
      </w:r>
      <w:r>
        <w:rPr>
          <w:rStyle w:val="NormalTok"/>
        </w:rPr>
        <w:t xml:space="preserve"> Flask, render_template, request</w:t>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t>2.Reading Data</w:t>
      </w:r>
      <w:bookmarkStart w:id="2" w:name="Xd4d182261ad857a1a0a047d26bd7394ed9c8879"/>
      <w:bookmarkEnd w:id="2"/>
    </w:p>
    <w:p w:rsidR="00670C02" w:rsidRDefault="00670C02" w:rsidP="00670C02">
      <w:pPr>
        <w:pStyle w:val="SourceCode"/>
      </w:pPr>
      <w:r>
        <w:rPr>
          <w:rStyle w:val="NormalTok"/>
        </w:rPr>
        <w:t>Playstore</w:t>
      </w:r>
      <w:r>
        <w:rPr>
          <w:rStyle w:val="OperatorTok"/>
        </w:rPr>
        <w:t>=</w:t>
      </w:r>
      <w:r>
        <w:rPr>
          <w:rStyle w:val="NormalTok"/>
        </w:rPr>
        <w:t>pd.read_csv(</w:t>
      </w:r>
      <w:r>
        <w:rPr>
          <w:rStyle w:val="VerbatimStringTok"/>
        </w:rPr>
        <w:t>r"C:\Users\Home\Desktop\project\googleplaystore.csv\googleplaystore.csv"</w:t>
      </w:r>
      <w:r>
        <w:rPr>
          <w:rStyle w:val="NormalTok"/>
        </w:rPr>
        <w:t>)</w:t>
      </w:r>
      <w:r>
        <w:br/>
      </w:r>
      <w:r>
        <w:rPr>
          <w:rStyle w:val="NormalTok"/>
        </w:rPr>
        <w:t>Playstore.head()</w:t>
      </w:r>
    </w:p>
    <w:p w:rsidR="00670C02" w:rsidRDefault="00670C02" w:rsidP="00670C02">
      <w:pPr>
        <w:pStyle w:val="SourceCode"/>
      </w:pPr>
      <w:r>
        <w:rPr>
          <w:rStyle w:val="VerbatimChar"/>
        </w:rPr>
        <w:t xml:space="preserve">                                                 App        Category  Rating  \</w:t>
      </w:r>
      <w:r>
        <w:br/>
      </w:r>
      <w:r>
        <w:rPr>
          <w:rStyle w:val="VerbatimChar"/>
        </w:rPr>
        <w:t xml:space="preserve">0     Photo Editor &amp; Candy Camera &amp; Grid &amp; ScrapBook  ART_AND_DESIGN     4.1   </w:t>
      </w:r>
      <w:r>
        <w:br/>
      </w:r>
      <w:r>
        <w:rPr>
          <w:rStyle w:val="VerbatimChar"/>
        </w:rPr>
        <w:lastRenderedPageBreak/>
        <w:t xml:space="preserve">1                                Coloring book moana  ART_AND_DESIGN     3.9   </w:t>
      </w:r>
      <w:r>
        <w:br/>
      </w:r>
      <w:r>
        <w:rPr>
          <w:rStyle w:val="VerbatimChar"/>
        </w:rPr>
        <w:t xml:space="preserve">2  U Launcher Lite – FREE Live Cool Themes, Hide ...  ART_AND_DESIGN     4.7   </w:t>
      </w:r>
      <w:r>
        <w:br/>
      </w:r>
      <w:r>
        <w:rPr>
          <w:rStyle w:val="VerbatimChar"/>
        </w:rPr>
        <w:t xml:space="preserve">3                              Sketch - Draw &amp; Paint  ART_AND_DESIGN     4.5   </w:t>
      </w:r>
      <w:r>
        <w:br/>
      </w:r>
      <w:r>
        <w:rPr>
          <w:rStyle w:val="VerbatimChar"/>
        </w:rPr>
        <w:t xml:space="preserve">4              Pixel Draw - Number Art Coloring Book  ART_AND_DESIGN     4.3   </w:t>
      </w:r>
      <w:r>
        <w:br/>
      </w:r>
      <w:r>
        <w:br/>
      </w:r>
      <w:r>
        <w:rPr>
          <w:rStyle w:val="VerbatimChar"/>
        </w:rPr>
        <w:t xml:space="preserve">  Reviews  Size     Installs  Type Price Content Rating  \</w:t>
      </w:r>
      <w:r>
        <w:br/>
      </w:r>
      <w:r>
        <w:rPr>
          <w:rStyle w:val="VerbatimChar"/>
        </w:rPr>
        <w:t xml:space="preserve">0     159   19M      10,000+  Free     0       Everyone   </w:t>
      </w:r>
      <w:r>
        <w:br/>
      </w:r>
      <w:r>
        <w:rPr>
          <w:rStyle w:val="VerbatimChar"/>
        </w:rPr>
        <w:t xml:space="preserve">1     967   14M     500,000+  Free     0       Everyone   </w:t>
      </w:r>
      <w:r>
        <w:br/>
      </w:r>
      <w:r>
        <w:rPr>
          <w:rStyle w:val="VerbatimChar"/>
        </w:rPr>
        <w:t xml:space="preserve">2   87510  8.7M   5,000,000+  Free     0       Everyone   </w:t>
      </w:r>
      <w:r>
        <w:br/>
      </w:r>
      <w:r>
        <w:rPr>
          <w:rStyle w:val="VerbatimChar"/>
        </w:rPr>
        <w:t xml:space="preserve">3  215644   25M  50,000,000+  Free     0           Teen   </w:t>
      </w:r>
      <w:r>
        <w:br/>
      </w:r>
      <w:r>
        <w:rPr>
          <w:rStyle w:val="VerbatimChar"/>
        </w:rPr>
        <w:t xml:space="preserve">4     967  2.8M     100,000+  Free     0       Everyone   </w:t>
      </w:r>
      <w:r>
        <w:br/>
      </w:r>
      <w:r>
        <w:br/>
      </w:r>
      <w:r>
        <w:rPr>
          <w:rStyle w:val="VerbatimChar"/>
        </w:rPr>
        <w:t xml:space="preserve">                      Genres      Last Updated         Current Ver  \</w:t>
      </w:r>
      <w:r>
        <w:br/>
      </w:r>
      <w:r>
        <w:rPr>
          <w:rStyle w:val="VerbatimChar"/>
        </w:rPr>
        <w:t xml:space="preserve">0               Art &amp; Design   January 7, 2018               1.0.0   </w:t>
      </w:r>
      <w:r>
        <w:br/>
      </w:r>
      <w:r>
        <w:rPr>
          <w:rStyle w:val="VerbatimChar"/>
        </w:rPr>
        <w:t xml:space="preserve">1  Art &amp; Design;Pretend Play  January 15, 2018               2.0.0   </w:t>
      </w:r>
      <w:r>
        <w:br/>
      </w:r>
      <w:r>
        <w:rPr>
          <w:rStyle w:val="VerbatimChar"/>
        </w:rPr>
        <w:t xml:space="preserve">2               Art &amp; Design    August 1, 2018               1.2.4   </w:t>
      </w:r>
      <w:r>
        <w:br/>
      </w:r>
      <w:r>
        <w:rPr>
          <w:rStyle w:val="VerbatimChar"/>
        </w:rPr>
        <w:t xml:space="preserve">3               Art &amp; Design      June 8, 2018  Varies with device   </w:t>
      </w:r>
      <w:r>
        <w:br/>
      </w:r>
      <w:r>
        <w:rPr>
          <w:rStyle w:val="VerbatimChar"/>
        </w:rPr>
        <w:t xml:space="preserve">4    Art &amp; Design;Creativity     June 20, 2018                 1.1   </w:t>
      </w:r>
      <w:r>
        <w:br/>
      </w:r>
      <w:r>
        <w:br/>
      </w:r>
      <w:r>
        <w:rPr>
          <w:rStyle w:val="VerbatimChar"/>
        </w:rPr>
        <w:t xml:space="preserve">    Android Ver  </w:t>
      </w:r>
      <w:r>
        <w:br/>
      </w:r>
      <w:r>
        <w:rPr>
          <w:rStyle w:val="VerbatimChar"/>
        </w:rPr>
        <w:t xml:space="preserve">0  4.0.3 and up  </w:t>
      </w:r>
      <w:r>
        <w:br/>
      </w:r>
      <w:r>
        <w:rPr>
          <w:rStyle w:val="VerbatimChar"/>
        </w:rPr>
        <w:t xml:space="preserve">1  4.0.3 and up  </w:t>
      </w:r>
      <w:r>
        <w:br/>
      </w:r>
      <w:r>
        <w:rPr>
          <w:rStyle w:val="VerbatimChar"/>
        </w:rPr>
        <w:t xml:space="preserve">2  4.0.3 and up  </w:t>
      </w:r>
      <w:r>
        <w:br/>
      </w:r>
      <w:r>
        <w:rPr>
          <w:rStyle w:val="VerbatimChar"/>
        </w:rPr>
        <w:t xml:space="preserve">3    4.2 and up  </w:t>
      </w:r>
      <w:r>
        <w:br/>
      </w:r>
      <w:r>
        <w:rPr>
          <w:rStyle w:val="VerbatimChar"/>
        </w:rPr>
        <w:t xml:space="preserve">4    4.4 and up  </w:t>
      </w:r>
    </w:p>
    <w:p w:rsidR="00670C02" w:rsidRDefault="00670C02" w:rsidP="00670C02">
      <w:pPr>
        <w:pStyle w:val="SourceCode"/>
      </w:pPr>
      <w:r>
        <w:rPr>
          <w:rStyle w:val="NormalTok"/>
        </w:rPr>
        <w:t>Playstore.shape</w:t>
      </w:r>
    </w:p>
    <w:p w:rsidR="00670C02" w:rsidRDefault="00670C02" w:rsidP="00670C02">
      <w:pPr>
        <w:pStyle w:val="SourceCode"/>
      </w:pPr>
      <w:r>
        <w:rPr>
          <w:rStyle w:val="VerbatimChar"/>
        </w:rPr>
        <w:t>(10841, 13)</w:t>
      </w:r>
    </w:p>
    <w:p w:rsidR="00670C02" w:rsidRDefault="00670C02" w:rsidP="00670C02">
      <w:pPr>
        <w:pStyle w:val="SourceCode"/>
      </w:pPr>
      <w:r>
        <w:rPr>
          <w:rStyle w:val="NormalTok"/>
        </w:rPr>
        <w:t>Playstore.columns</w:t>
      </w:r>
    </w:p>
    <w:p w:rsidR="00670C02" w:rsidRDefault="00670C02" w:rsidP="00670C02">
      <w:pPr>
        <w:pStyle w:val="SourceCode"/>
      </w:pPr>
      <w:r>
        <w:rPr>
          <w:rStyle w:val="VerbatimChar"/>
        </w:rPr>
        <w:t>Index(['App', 'Category', 'Rating', 'Reviews', 'Size', 'Installs', 'Type',</w:t>
      </w:r>
      <w:r>
        <w:br/>
      </w:r>
      <w:r>
        <w:rPr>
          <w:rStyle w:val="VerbatimChar"/>
        </w:rPr>
        <w:t xml:space="preserve">       'Price', 'Content Rating', 'Genres', 'Last Updated', 'Current Ver',</w:t>
      </w:r>
      <w:r>
        <w:br/>
      </w:r>
      <w:r>
        <w:rPr>
          <w:rStyle w:val="VerbatimChar"/>
        </w:rPr>
        <w:t xml:space="preserve">       'Android Ver'],</w:t>
      </w:r>
      <w:r>
        <w:br/>
      </w:r>
      <w:r>
        <w:rPr>
          <w:rStyle w:val="VerbatimChar"/>
        </w:rPr>
        <w:t xml:space="preserve">      dtype='object')</w:t>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t>3.Data Preprocessing</w:t>
      </w:r>
      <w:bookmarkStart w:id="3" w:name="Xc69c9639af00491bbc78df752c0d4649a7ee8fe"/>
      <w:bookmarkEnd w:id="3"/>
    </w:p>
    <w:p w:rsidR="00670C02" w:rsidRDefault="00670C02" w:rsidP="00670C02">
      <w:pPr>
        <w:pStyle w:val="FirstParagraph"/>
      </w:pPr>
      <w:r>
        <w:t>3.1 Handling NULL Values:</w:t>
      </w:r>
    </w:p>
    <w:p w:rsidR="00670C02" w:rsidRDefault="00670C02" w:rsidP="00670C02">
      <w:pPr>
        <w:pStyle w:val="BodyText"/>
      </w:pPr>
      <w:r>
        <w:t>This is a very crucial step in every analysis and model, which on doing, improves the accuracy of insights and predictions.</w:t>
      </w:r>
    </w:p>
    <w:p w:rsidR="00670C02" w:rsidRDefault="00670C02" w:rsidP="00670C02">
      <w:pPr>
        <w:pStyle w:val="SourceCode"/>
      </w:pPr>
      <w:r>
        <w:rPr>
          <w:rStyle w:val="NormalTok"/>
        </w:rPr>
        <w:t>Playstore.isnull().</w:t>
      </w:r>
      <w:r>
        <w:rPr>
          <w:rStyle w:val="BuiltInTok"/>
        </w:rPr>
        <w:t>sum</w:t>
      </w:r>
      <w:r>
        <w:rPr>
          <w:rStyle w:val="NormalTok"/>
        </w:rPr>
        <w:t>()</w:t>
      </w:r>
    </w:p>
    <w:p w:rsidR="00670C02" w:rsidRDefault="00670C02" w:rsidP="00670C02">
      <w:pPr>
        <w:pStyle w:val="SourceCode"/>
      </w:pPr>
      <w:r>
        <w:rPr>
          <w:rStyle w:val="VerbatimChar"/>
        </w:rPr>
        <w:t>App                  0</w:t>
      </w:r>
      <w:r>
        <w:br/>
      </w:r>
      <w:r>
        <w:rPr>
          <w:rStyle w:val="VerbatimChar"/>
        </w:rPr>
        <w:t>Category             0</w:t>
      </w:r>
      <w:r>
        <w:br/>
      </w:r>
      <w:r>
        <w:rPr>
          <w:rStyle w:val="VerbatimChar"/>
        </w:rPr>
        <w:t>Rating            1474</w:t>
      </w:r>
      <w:r>
        <w:br/>
      </w:r>
      <w:r>
        <w:rPr>
          <w:rStyle w:val="VerbatimChar"/>
        </w:rPr>
        <w:t>Reviews              0</w:t>
      </w:r>
      <w:r>
        <w:br/>
      </w:r>
      <w:r>
        <w:rPr>
          <w:rStyle w:val="VerbatimChar"/>
        </w:rPr>
        <w:t>Size                 0</w:t>
      </w:r>
      <w:r>
        <w:br/>
      </w:r>
      <w:r>
        <w:rPr>
          <w:rStyle w:val="VerbatimChar"/>
        </w:rPr>
        <w:t>Installs             0</w:t>
      </w:r>
      <w:r>
        <w:br/>
      </w:r>
      <w:r>
        <w:rPr>
          <w:rStyle w:val="VerbatimChar"/>
        </w:rPr>
        <w:t>Type                 1</w:t>
      </w:r>
      <w:r>
        <w:br/>
      </w:r>
      <w:r>
        <w:rPr>
          <w:rStyle w:val="VerbatimChar"/>
        </w:rPr>
        <w:t>Price                0</w:t>
      </w:r>
      <w:r>
        <w:br/>
      </w:r>
      <w:r>
        <w:rPr>
          <w:rStyle w:val="VerbatimChar"/>
        </w:rPr>
        <w:t>Content Rating       1</w:t>
      </w:r>
      <w:r>
        <w:br/>
      </w:r>
      <w:r>
        <w:rPr>
          <w:rStyle w:val="VerbatimChar"/>
        </w:rPr>
        <w:t>Genres               0</w:t>
      </w:r>
      <w:r>
        <w:br/>
      </w:r>
      <w:r>
        <w:rPr>
          <w:rStyle w:val="VerbatimChar"/>
        </w:rPr>
        <w:t>Last Updated         0</w:t>
      </w:r>
      <w:r>
        <w:br/>
      </w:r>
      <w:r>
        <w:rPr>
          <w:rStyle w:val="VerbatimChar"/>
        </w:rPr>
        <w:lastRenderedPageBreak/>
        <w:t>Current Ver          8</w:t>
      </w:r>
      <w:r>
        <w:br/>
      </w:r>
      <w:r>
        <w:rPr>
          <w:rStyle w:val="VerbatimChar"/>
        </w:rPr>
        <w:t>Android Ver          3</w:t>
      </w:r>
      <w:r>
        <w:br/>
      </w:r>
      <w:r>
        <w:rPr>
          <w:rStyle w:val="VerbatimChar"/>
        </w:rPr>
        <w:t>dtype: int64</w:t>
      </w:r>
    </w:p>
    <w:p w:rsidR="00670C02" w:rsidRDefault="00670C02" w:rsidP="00670C02">
      <w:pPr>
        <w:pStyle w:val="FirstParagraph"/>
      </w:pPr>
      <w:r>
        <w:t>There are many NULL values in Rating, and few in Type,Content Rating and Versions.</w:t>
      </w:r>
    </w:p>
    <w:p w:rsidR="00670C02" w:rsidRDefault="00670C02" w:rsidP="00670C02">
      <w:pPr>
        <w:pStyle w:val="SourceCode"/>
      </w:pPr>
      <w:r>
        <w:rPr>
          <w:rStyle w:val="NormalTok"/>
        </w:rPr>
        <w:t>Playstore.dropna(inplace</w:t>
      </w:r>
      <w:r>
        <w:rPr>
          <w:rStyle w:val="OperatorTok"/>
        </w:rPr>
        <w:t>=</w:t>
      </w:r>
      <w:r>
        <w:rPr>
          <w:rStyle w:val="VariableTok"/>
        </w:rPr>
        <w:t>True</w:t>
      </w:r>
      <w:r>
        <w:rPr>
          <w:rStyle w:val="NormalTok"/>
        </w:rPr>
        <w:t xml:space="preserve">) </w:t>
      </w:r>
      <w:r>
        <w:rPr>
          <w:rStyle w:val="CommentTok"/>
        </w:rPr>
        <w:t>#Dropping Rows with Null values</w:t>
      </w:r>
    </w:p>
    <w:p w:rsidR="00670C02" w:rsidRDefault="00670C02" w:rsidP="00670C02">
      <w:pPr>
        <w:pStyle w:val="SourceCode"/>
      </w:pPr>
      <w:r>
        <w:rPr>
          <w:rStyle w:val="NormalTok"/>
        </w:rPr>
        <w:t>Playstore.shape</w:t>
      </w:r>
    </w:p>
    <w:p w:rsidR="00670C02" w:rsidRDefault="00670C02" w:rsidP="00670C02">
      <w:pPr>
        <w:pStyle w:val="SourceCode"/>
      </w:pPr>
      <w:r>
        <w:rPr>
          <w:rStyle w:val="VerbatimChar"/>
        </w:rPr>
        <w:t>(9360, 13)</w:t>
      </w:r>
    </w:p>
    <w:p w:rsidR="00670C02" w:rsidRDefault="00670C02" w:rsidP="00670C02">
      <w:pPr>
        <w:pStyle w:val="SourceCode"/>
      </w:pPr>
      <w:r>
        <w:rPr>
          <w:rStyle w:val="NormalTok"/>
        </w:rPr>
        <w:t>Playstore.drop_duplicates(inplace</w:t>
      </w:r>
      <w:r>
        <w:rPr>
          <w:rStyle w:val="OperatorTok"/>
        </w:rPr>
        <w:t>=</w:t>
      </w:r>
      <w:r>
        <w:rPr>
          <w:rStyle w:val="VariableTok"/>
        </w:rPr>
        <w:t>True</w:t>
      </w:r>
      <w:r>
        <w:rPr>
          <w:rStyle w:val="NormalTok"/>
        </w:rPr>
        <w:t>)</w:t>
      </w:r>
    </w:p>
    <w:p w:rsidR="00670C02" w:rsidRDefault="00670C02" w:rsidP="00670C02">
      <w:pPr>
        <w:pStyle w:val="SourceCode"/>
      </w:pPr>
      <w:r>
        <w:rPr>
          <w:rStyle w:val="NormalTok"/>
        </w:rPr>
        <w:t>Playstore.shape</w:t>
      </w:r>
    </w:p>
    <w:p w:rsidR="00670C02" w:rsidRDefault="00670C02" w:rsidP="00670C02">
      <w:pPr>
        <w:pStyle w:val="SourceCode"/>
      </w:pPr>
      <w:r>
        <w:rPr>
          <w:rStyle w:val="VerbatimChar"/>
        </w:rPr>
        <w:t>(8886, 13)</w:t>
      </w:r>
    </w:p>
    <w:p w:rsidR="00670C02" w:rsidRDefault="00670C02" w:rsidP="00670C02">
      <w:pPr>
        <w:pStyle w:val="FirstParagraph"/>
      </w:pPr>
      <w:r>
        <w:t>After removing the rows with Null values and the duplicate entries, We have got 8886 apps to analyze for their ratings and performance.</w:t>
      </w:r>
    </w:p>
    <w:p w:rsidR="00670C02" w:rsidRDefault="00670C02" w:rsidP="00670C02">
      <w:pPr>
        <w:pStyle w:val="BodyText"/>
      </w:pPr>
      <w:r>
        <w:t>3.2 Handling Data Types of each Feature:</w:t>
      </w:r>
    </w:p>
    <w:p w:rsidR="00670C02" w:rsidRDefault="00670C02" w:rsidP="00670C02">
      <w:pPr>
        <w:pStyle w:val="BodyText"/>
      </w:pPr>
      <w:r>
        <w:t>The data types of each feature must be changed to a proper format that can be used for analysis.</w:t>
      </w:r>
    </w:p>
    <w:p w:rsidR="00670C02" w:rsidRDefault="00670C02" w:rsidP="00670C02">
      <w:pPr>
        <w:pStyle w:val="SourceCode"/>
      </w:pPr>
      <w:r>
        <w:rPr>
          <w:rStyle w:val="NormalTok"/>
        </w:rPr>
        <w:t xml:space="preserve">Playstore.dtypes </w:t>
      </w:r>
      <w:r>
        <w:rPr>
          <w:rStyle w:val="CommentTok"/>
        </w:rPr>
        <w:t># Displaying Data types of each feature.</w:t>
      </w:r>
    </w:p>
    <w:p w:rsidR="00670C02" w:rsidRDefault="00670C02" w:rsidP="00670C02">
      <w:pPr>
        <w:pStyle w:val="SourceCode"/>
      </w:pPr>
      <w:r>
        <w:rPr>
          <w:rStyle w:val="VerbatimChar"/>
        </w:rPr>
        <w:t>App                object</w:t>
      </w:r>
      <w:r>
        <w:br/>
      </w:r>
      <w:r>
        <w:rPr>
          <w:rStyle w:val="VerbatimChar"/>
        </w:rPr>
        <w:t>Category           object</w:t>
      </w:r>
      <w:r>
        <w:br/>
      </w:r>
      <w:r>
        <w:rPr>
          <w:rStyle w:val="VerbatimChar"/>
        </w:rPr>
        <w:t>Rating            float64</w:t>
      </w:r>
      <w:r>
        <w:br/>
      </w:r>
      <w:r>
        <w:rPr>
          <w:rStyle w:val="VerbatimChar"/>
        </w:rPr>
        <w:t>Reviews            object</w:t>
      </w:r>
      <w:r>
        <w:br/>
      </w:r>
      <w:r>
        <w:rPr>
          <w:rStyle w:val="VerbatimChar"/>
        </w:rPr>
        <w:t>Size               object</w:t>
      </w:r>
      <w:r>
        <w:br/>
      </w:r>
      <w:r>
        <w:rPr>
          <w:rStyle w:val="VerbatimChar"/>
        </w:rPr>
        <w:t>Installs           object</w:t>
      </w:r>
      <w:r>
        <w:br/>
      </w:r>
      <w:r>
        <w:rPr>
          <w:rStyle w:val="VerbatimChar"/>
        </w:rPr>
        <w:t>Type               object</w:t>
      </w:r>
      <w:r>
        <w:br/>
      </w:r>
      <w:r>
        <w:rPr>
          <w:rStyle w:val="VerbatimChar"/>
        </w:rPr>
        <w:t>Price              object</w:t>
      </w:r>
      <w:r>
        <w:br/>
      </w:r>
      <w:r>
        <w:rPr>
          <w:rStyle w:val="VerbatimChar"/>
        </w:rPr>
        <w:t>Content Rating     object</w:t>
      </w:r>
      <w:r>
        <w:br/>
      </w:r>
      <w:r>
        <w:rPr>
          <w:rStyle w:val="VerbatimChar"/>
        </w:rPr>
        <w:t>Genres             object</w:t>
      </w:r>
      <w:r>
        <w:br/>
      </w:r>
      <w:r>
        <w:rPr>
          <w:rStyle w:val="VerbatimChar"/>
        </w:rPr>
        <w:t>Last Updated       object</w:t>
      </w:r>
      <w:r>
        <w:br/>
      </w:r>
      <w:r>
        <w:rPr>
          <w:rStyle w:val="VerbatimChar"/>
        </w:rPr>
        <w:t>Current Ver        object</w:t>
      </w:r>
      <w:r>
        <w:br/>
      </w:r>
      <w:r>
        <w:rPr>
          <w:rStyle w:val="VerbatimChar"/>
        </w:rPr>
        <w:t>Android Ver        object</w:t>
      </w:r>
      <w:r>
        <w:br/>
      </w:r>
      <w:r>
        <w:rPr>
          <w:rStyle w:val="VerbatimChar"/>
        </w:rPr>
        <w:t>dtype: object</w:t>
      </w:r>
    </w:p>
    <w:p w:rsidR="00670C02" w:rsidRDefault="00670C02" w:rsidP="00670C02">
      <w:pPr>
        <w:pStyle w:val="FirstParagraph"/>
      </w:pPr>
      <w:r>
        <w:t>The feature Reviews must be of numerical type. So we should change it.</w:t>
      </w:r>
    </w:p>
    <w:p w:rsidR="00670C02" w:rsidRDefault="00670C02" w:rsidP="00670C02">
      <w:pPr>
        <w:pStyle w:val="SourceCode"/>
      </w:pPr>
      <w:r>
        <w:rPr>
          <w:rStyle w:val="NormalTok"/>
        </w:rPr>
        <w:t>Playstore.Reviews</w:t>
      </w:r>
      <w:r>
        <w:rPr>
          <w:rStyle w:val="OperatorTok"/>
        </w:rPr>
        <w:t>=</w:t>
      </w:r>
      <w:r>
        <w:rPr>
          <w:rStyle w:val="NormalTok"/>
        </w:rPr>
        <w:t>Playstore.Reviews.astype(</w:t>
      </w:r>
      <w:r>
        <w:rPr>
          <w:rStyle w:val="StringTok"/>
        </w:rPr>
        <w:t>'int64'</w:t>
      </w:r>
      <w:r>
        <w:rPr>
          <w:rStyle w:val="NormalTok"/>
        </w:rPr>
        <w:t>)</w:t>
      </w:r>
      <w:r>
        <w:rPr>
          <w:rStyle w:val="CommentTok"/>
        </w:rPr>
        <w:t>#Changing to int type.</w:t>
      </w:r>
    </w:p>
    <w:p w:rsidR="00670C02" w:rsidRDefault="00670C02" w:rsidP="00670C02">
      <w:pPr>
        <w:pStyle w:val="FirstParagraph"/>
      </w:pPr>
      <w:r>
        <w:t>Other Features like Size, Installs, Price and Android Vers also must be of numeric type. The values they are holding must be changed to a proper format so that we can use them for analysis and plots. Example : '10000+' to 10000</w:t>
      </w:r>
    </w:p>
    <w:p w:rsidR="00670C02" w:rsidRDefault="00670C02" w:rsidP="00670C02">
      <w:pPr>
        <w:pStyle w:val="Compact"/>
        <w:numPr>
          <w:ilvl w:val="0"/>
          <w:numId w:val="18"/>
        </w:numPr>
      </w:pPr>
      <w:r>
        <w:t>Changing the Feature : Installs</w:t>
      </w:r>
    </w:p>
    <w:p w:rsidR="00670C02" w:rsidRDefault="00670C02" w:rsidP="00670C02">
      <w:pPr>
        <w:pStyle w:val="SourceCode"/>
      </w:pPr>
      <w:r>
        <w:rPr>
          <w:rStyle w:val="NormalTok"/>
        </w:rPr>
        <w:t xml:space="preserve">newInstalls </w:t>
      </w:r>
      <w:r>
        <w:rPr>
          <w:rStyle w:val="OperatorTok"/>
        </w:rPr>
        <w:t>=</w:t>
      </w:r>
      <w:r>
        <w:rPr>
          <w:rStyle w:val="NormalTok"/>
        </w:rPr>
        <w:t xml:space="preserve"> []</w:t>
      </w:r>
      <w:r>
        <w:br/>
      </w:r>
      <w:r>
        <w:br/>
      </w:r>
      <w:r>
        <w:rPr>
          <w:rStyle w:val="ControlFlowTok"/>
        </w:rPr>
        <w:t>for</w:t>
      </w:r>
      <w:r>
        <w:rPr>
          <w:rStyle w:val="NormalTok"/>
        </w:rPr>
        <w:t xml:space="preserve"> row </w:t>
      </w:r>
      <w:r>
        <w:rPr>
          <w:rStyle w:val="KeywordTok"/>
        </w:rPr>
        <w:t>in</w:t>
      </w:r>
      <w:r>
        <w:rPr>
          <w:rStyle w:val="NormalTok"/>
        </w:rPr>
        <w:t xml:space="preserve"> Playstore.Installs:</w:t>
      </w:r>
      <w:r>
        <w:br/>
      </w:r>
      <w:r>
        <w:rPr>
          <w:rStyle w:val="NormalTok"/>
        </w:rPr>
        <w:t xml:space="preserve">    </w:t>
      </w:r>
      <w:r>
        <w:br/>
      </w:r>
      <w:r>
        <w:rPr>
          <w:rStyle w:val="NormalTok"/>
        </w:rPr>
        <w:t xml:space="preserve">    row </w:t>
      </w:r>
      <w:r>
        <w:rPr>
          <w:rStyle w:val="OperatorTok"/>
        </w:rPr>
        <w:t>=</w:t>
      </w:r>
      <w:r>
        <w:rPr>
          <w:rStyle w:val="NormalTok"/>
        </w:rPr>
        <w:t xml:space="preserve"> row[:</w:t>
      </w:r>
      <w:r>
        <w:rPr>
          <w:rStyle w:val="OperatorTok"/>
        </w:rPr>
        <w:t>-</w:t>
      </w:r>
      <w:r>
        <w:rPr>
          <w:rStyle w:val="DecValTok"/>
        </w:rPr>
        <w:t>1</w:t>
      </w:r>
      <w:r>
        <w:rPr>
          <w:rStyle w:val="NormalTok"/>
        </w:rPr>
        <w:t>]</w:t>
      </w:r>
      <w:r>
        <w:br/>
      </w:r>
      <w:r>
        <w:rPr>
          <w:rStyle w:val="NormalTok"/>
        </w:rPr>
        <w:t xml:space="preserve">    newRow </w:t>
      </w:r>
      <w:r>
        <w:rPr>
          <w:rStyle w:val="OperatorTok"/>
        </w:rPr>
        <w:t>=</w:t>
      </w:r>
      <w:r>
        <w:rPr>
          <w:rStyle w:val="NormalTok"/>
        </w:rPr>
        <w:t xml:space="preserve"> row.replace(</w:t>
      </w:r>
      <w:r>
        <w:rPr>
          <w:rStyle w:val="StringTok"/>
        </w:rPr>
        <w:t>","</w:t>
      </w:r>
      <w:r>
        <w:rPr>
          <w:rStyle w:val="NormalTok"/>
        </w:rPr>
        <w:t xml:space="preserve">, </w:t>
      </w:r>
      <w:r>
        <w:rPr>
          <w:rStyle w:val="StringTok"/>
        </w:rPr>
        <w:t>""</w:t>
      </w:r>
      <w:r>
        <w:rPr>
          <w:rStyle w:val="NormalTok"/>
        </w:rPr>
        <w:t>)</w:t>
      </w:r>
      <w:r>
        <w:br/>
      </w:r>
      <w:r>
        <w:rPr>
          <w:rStyle w:val="NormalTok"/>
        </w:rPr>
        <w:t xml:space="preserve">    newInstalls.append(</w:t>
      </w:r>
      <w:r>
        <w:rPr>
          <w:rStyle w:val="BuiltInTok"/>
        </w:rPr>
        <w:t>float</w:t>
      </w:r>
      <w:r>
        <w:rPr>
          <w:rStyle w:val="NormalTok"/>
        </w:rPr>
        <w:t>(newRow))</w:t>
      </w:r>
      <w:r>
        <w:br/>
      </w:r>
      <w:r>
        <w:rPr>
          <w:rStyle w:val="NormalTok"/>
        </w:rPr>
        <w:t xml:space="preserve">    </w:t>
      </w:r>
      <w:r>
        <w:br/>
      </w:r>
      <w:r>
        <w:br/>
      </w:r>
      <w:r>
        <w:rPr>
          <w:rStyle w:val="NormalTok"/>
        </w:rPr>
        <w:lastRenderedPageBreak/>
        <w:t xml:space="preserve">Playstore.Installs </w:t>
      </w:r>
      <w:r>
        <w:rPr>
          <w:rStyle w:val="OperatorTok"/>
        </w:rPr>
        <w:t>=</w:t>
      </w:r>
      <w:r>
        <w:rPr>
          <w:rStyle w:val="NormalTok"/>
        </w:rPr>
        <w:t xml:space="preserve"> newInstalls</w:t>
      </w:r>
      <w:r>
        <w:br/>
      </w:r>
      <w:r>
        <w:br/>
      </w:r>
      <w:r>
        <w:rPr>
          <w:rStyle w:val="NormalTok"/>
        </w:rPr>
        <w:t>Playstore.Installs.head()</w:t>
      </w:r>
    </w:p>
    <w:p w:rsidR="00670C02" w:rsidRDefault="00670C02" w:rsidP="00670C02">
      <w:pPr>
        <w:pStyle w:val="SourceCode"/>
      </w:pPr>
      <w:r>
        <w:rPr>
          <w:rStyle w:val="VerbatimChar"/>
        </w:rPr>
        <w:t>0       10000.0</w:t>
      </w:r>
      <w:r>
        <w:br/>
      </w:r>
      <w:r>
        <w:rPr>
          <w:rStyle w:val="VerbatimChar"/>
        </w:rPr>
        <w:t>1      500000.0</w:t>
      </w:r>
      <w:r>
        <w:br/>
      </w:r>
      <w:r>
        <w:rPr>
          <w:rStyle w:val="VerbatimChar"/>
        </w:rPr>
        <w:t>2     5000000.0</w:t>
      </w:r>
      <w:r>
        <w:br/>
      </w:r>
      <w:r>
        <w:rPr>
          <w:rStyle w:val="VerbatimChar"/>
        </w:rPr>
        <w:t>3    50000000.0</w:t>
      </w:r>
      <w:r>
        <w:br/>
      </w:r>
      <w:r>
        <w:rPr>
          <w:rStyle w:val="VerbatimChar"/>
        </w:rPr>
        <w:t>4      100000.0</w:t>
      </w:r>
      <w:r>
        <w:br/>
      </w:r>
      <w:r>
        <w:rPr>
          <w:rStyle w:val="VerbatimChar"/>
        </w:rPr>
        <w:t>Name: Installs, dtype: float64</w:t>
      </w:r>
    </w:p>
    <w:p w:rsidR="00670C02" w:rsidRDefault="00670C02" w:rsidP="00670C02">
      <w:pPr>
        <w:pStyle w:val="Compact"/>
        <w:numPr>
          <w:ilvl w:val="0"/>
          <w:numId w:val="20"/>
        </w:numPr>
      </w:pPr>
      <w:r>
        <w:t>Changing the feature : Size</w:t>
      </w:r>
    </w:p>
    <w:p w:rsidR="00670C02" w:rsidRDefault="00670C02" w:rsidP="00670C02">
      <w:pPr>
        <w:pStyle w:val="SourceCode"/>
      </w:pPr>
      <w:r>
        <w:rPr>
          <w:rStyle w:val="NormalTok"/>
        </w:rPr>
        <w:t xml:space="preserve">newSize </w:t>
      </w:r>
      <w:r>
        <w:rPr>
          <w:rStyle w:val="OperatorTok"/>
        </w:rPr>
        <w:t>=</w:t>
      </w:r>
      <w:r>
        <w:rPr>
          <w:rStyle w:val="NormalTok"/>
        </w:rPr>
        <w:t xml:space="preserve"> []</w:t>
      </w:r>
      <w:r>
        <w:br/>
      </w:r>
      <w:r>
        <w:br/>
      </w:r>
      <w:r>
        <w:rPr>
          <w:rStyle w:val="ControlFlowTok"/>
        </w:rPr>
        <w:t>for</w:t>
      </w:r>
      <w:r>
        <w:rPr>
          <w:rStyle w:val="NormalTok"/>
        </w:rPr>
        <w:t xml:space="preserve"> row </w:t>
      </w:r>
      <w:r>
        <w:rPr>
          <w:rStyle w:val="KeywordTok"/>
        </w:rPr>
        <w:t>in</w:t>
      </w:r>
      <w:r>
        <w:rPr>
          <w:rStyle w:val="NormalTok"/>
        </w:rPr>
        <w:t xml:space="preserve"> Playstore.Size:</w:t>
      </w:r>
      <w:r>
        <w:br/>
      </w:r>
      <w:r>
        <w:rPr>
          <w:rStyle w:val="NormalTok"/>
        </w:rPr>
        <w:t xml:space="preserve">    newrow </w:t>
      </w:r>
      <w:r>
        <w:rPr>
          <w:rStyle w:val="OperatorTok"/>
        </w:rPr>
        <w:t>=</w:t>
      </w:r>
      <w:r>
        <w:rPr>
          <w:rStyle w:val="NormalTok"/>
        </w:rPr>
        <w:t xml:space="preserve"> row[:</w:t>
      </w:r>
      <w:r>
        <w:rPr>
          <w:rStyle w:val="OperatorTok"/>
        </w:rPr>
        <w:t>-</w:t>
      </w:r>
      <w:r>
        <w:rPr>
          <w:rStyle w:val="DecValTok"/>
        </w:rPr>
        <w:t>1</w:t>
      </w:r>
      <w:r>
        <w:rPr>
          <w:rStyle w:val="NormalTok"/>
        </w:rPr>
        <w:t>]</w:t>
      </w:r>
      <w:r>
        <w:br/>
      </w:r>
      <w:r>
        <w:rPr>
          <w:rStyle w:val="NormalTok"/>
        </w:rPr>
        <w:t xml:space="preserve">    </w:t>
      </w:r>
      <w:r>
        <w:rPr>
          <w:rStyle w:val="ControlFlowTok"/>
        </w:rPr>
        <w:t>try</w:t>
      </w:r>
      <w:r>
        <w:rPr>
          <w:rStyle w:val="NormalTok"/>
        </w:rPr>
        <w:t>:</w:t>
      </w:r>
      <w:r>
        <w:br/>
      </w:r>
      <w:r>
        <w:rPr>
          <w:rStyle w:val="NormalTok"/>
        </w:rPr>
        <w:t xml:space="preserve">        newSize.append(</w:t>
      </w:r>
      <w:r>
        <w:rPr>
          <w:rStyle w:val="BuiltInTok"/>
        </w:rPr>
        <w:t>float</w:t>
      </w:r>
      <w:r>
        <w:rPr>
          <w:rStyle w:val="NormalTok"/>
        </w:rPr>
        <w:t>(newrow))</w:t>
      </w:r>
      <w:r>
        <w:br/>
      </w:r>
      <w:r>
        <w:rPr>
          <w:rStyle w:val="NormalTok"/>
        </w:rPr>
        <w:t xml:space="preserve">    </w:t>
      </w:r>
      <w:r>
        <w:rPr>
          <w:rStyle w:val="ControlFlowTok"/>
        </w:rPr>
        <w:t>except</w:t>
      </w:r>
      <w:r>
        <w:rPr>
          <w:rStyle w:val="NormalTok"/>
        </w:rPr>
        <w:t>:</w:t>
      </w:r>
      <w:r>
        <w:br/>
      </w:r>
      <w:r>
        <w:rPr>
          <w:rStyle w:val="NormalTok"/>
        </w:rPr>
        <w:t xml:space="preserve">        newSize.append(</w:t>
      </w:r>
      <w:r>
        <w:rPr>
          <w:rStyle w:val="DecValTok"/>
        </w:rPr>
        <w:t>0</w:t>
      </w:r>
      <w:r>
        <w:rPr>
          <w:rStyle w:val="NormalTok"/>
        </w:rPr>
        <w:t xml:space="preserve">) </w:t>
      </w:r>
      <w:r>
        <w:rPr>
          <w:rStyle w:val="CommentTok"/>
        </w:rPr>
        <w:t>#When it says - Size Varies.</w:t>
      </w:r>
      <w:r>
        <w:br/>
      </w:r>
      <w:r>
        <w:rPr>
          <w:rStyle w:val="NormalTok"/>
        </w:rPr>
        <w:t xml:space="preserve">    </w:t>
      </w:r>
      <w:r>
        <w:br/>
      </w:r>
      <w:r>
        <w:rPr>
          <w:rStyle w:val="NormalTok"/>
        </w:rPr>
        <w:t xml:space="preserve">Playstore.Size </w:t>
      </w:r>
      <w:r>
        <w:rPr>
          <w:rStyle w:val="OperatorTok"/>
        </w:rPr>
        <w:t>=</w:t>
      </w:r>
      <w:r>
        <w:rPr>
          <w:rStyle w:val="NormalTok"/>
        </w:rPr>
        <w:t xml:space="preserve"> newSize</w:t>
      </w:r>
      <w:r>
        <w:br/>
      </w:r>
      <w:r>
        <w:br/>
      </w:r>
      <w:r>
        <w:rPr>
          <w:rStyle w:val="NormalTok"/>
        </w:rPr>
        <w:t>Playstore.Size.head()</w:t>
      </w:r>
    </w:p>
    <w:p w:rsidR="00670C02" w:rsidRDefault="00670C02" w:rsidP="00670C02">
      <w:pPr>
        <w:pStyle w:val="SourceCode"/>
      </w:pPr>
      <w:r>
        <w:rPr>
          <w:rStyle w:val="VerbatimChar"/>
        </w:rPr>
        <w:t>0    19.0</w:t>
      </w:r>
      <w:r>
        <w:br/>
      </w:r>
      <w:r>
        <w:rPr>
          <w:rStyle w:val="VerbatimChar"/>
        </w:rPr>
        <w:t>1    14.0</w:t>
      </w:r>
      <w:r>
        <w:br/>
      </w:r>
      <w:r>
        <w:rPr>
          <w:rStyle w:val="VerbatimChar"/>
        </w:rPr>
        <w:t>2     8.7</w:t>
      </w:r>
      <w:r>
        <w:br/>
      </w:r>
      <w:r>
        <w:rPr>
          <w:rStyle w:val="VerbatimChar"/>
        </w:rPr>
        <w:t>3    25.0</w:t>
      </w:r>
      <w:r>
        <w:br/>
      </w:r>
      <w:r>
        <w:rPr>
          <w:rStyle w:val="VerbatimChar"/>
        </w:rPr>
        <w:t>4     2.8</w:t>
      </w:r>
      <w:r>
        <w:br/>
      </w:r>
      <w:r>
        <w:rPr>
          <w:rStyle w:val="VerbatimChar"/>
        </w:rPr>
        <w:t>Name: Size, dtype: float64</w:t>
      </w:r>
    </w:p>
    <w:p w:rsidR="00670C02" w:rsidRDefault="00670C02" w:rsidP="00670C02">
      <w:pPr>
        <w:pStyle w:val="Compact"/>
        <w:numPr>
          <w:ilvl w:val="0"/>
          <w:numId w:val="22"/>
        </w:numPr>
      </w:pPr>
      <w:r>
        <w:t>Changing the feature, Price</w:t>
      </w:r>
    </w:p>
    <w:p w:rsidR="00670C02" w:rsidRDefault="00670C02" w:rsidP="00670C02">
      <w:pPr>
        <w:pStyle w:val="SourceCode"/>
      </w:pPr>
      <w:r>
        <w:rPr>
          <w:rStyle w:val="NormalTok"/>
        </w:rPr>
        <w:t xml:space="preserve">newPrice </w:t>
      </w:r>
      <w:r>
        <w:rPr>
          <w:rStyle w:val="OperatorTok"/>
        </w:rPr>
        <w:t>=</w:t>
      </w:r>
      <w:r>
        <w:rPr>
          <w:rStyle w:val="NormalTok"/>
        </w:rPr>
        <w:t xml:space="preserve"> []</w:t>
      </w:r>
      <w:r>
        <w:br/>
      </w:r>
      <w:r>
        <w:br/>
      </w:r>
      <w:r>
        <w:rPr>
          <w:rStyle w:val="ControlFlowTok"/>
        </w:rPr>
        <w:t>for</w:t>
      </w:r>
      <w:r>
        <w:rPr>
          <w:rStyle w:val="NormalTok"/>
        </w:rPr>
        <w:t xml:space="preserve"> row </w:t>
      </w:r>
      <w:r>
        <w:rPr>
          <w:rStyle w:val="KeywordTok"/>
        </w:rPr>
        <w:t>in</w:t>
      </w:r>
      <w:r>
        <w:rPr>
          <w:rStyle w:val="NormalTok"/>
        </w:rPr>
        <w:t xml:space="preserve"> Playstore.Price:</w:t>
      </w:r>
      <w:r>
        <w:br/>
      </w:r>
      <w:r>
        <w:rPr>
          <w:rStyle w:val="NormalTok"/>
        </w:rPr>
        <w:t xml:space="preserve">    </w:t>
      </w:r>
      <w:r>
        <w:rPr>
          <w:rStyle w:val="ControlFlowTok"/>
        </w:rPr>
        <w:t>if</w:t>
      </w:r>
      <w:r>
        <w:rPr>
          <w:rStyle w:val="NormalTok"/>
        </w:rPr>
        <w:t xml:space="preserve"> row</w:t>
      </w:r>
      <w:r>
        <w:rPr>
          <w:rStyle w:val="OperatorTok"/>
        </w:rPr>
        <w:t>!=</w:t>
      </w:r>
      <w:r>
        <w:rPr>
          <w:rStyle w:val="NormalTok"/>
        </w:rPr>
        <w:t xml:space="preserve"> </w:t>
      </w:r>
      <w:r>
        <w:rPr>
          <w:rStyle w:val="StringTok"/>
        </w:rPr>
        <w:t>"0"</w:t>
      </w:r>
      <w:r>
        <w:rPr>
          <w:rStyle w:val="NormalTok"/>
        </w:rPr>
        <w:t>:</w:t>
      </w:r>
      <w:r>
        <w:br/>
      </w:r>
      <w:r>
        <w:rPr>
          <w:rStyle w:val="NormalTok"/>
        </w:rPr>
        <w:t xml:space="preserve">        newrow </w:t>
      </w:r>
      <w:r>
        <w:rPr>
          <w:rStyle w:val="OperatorTok"/>
        </w:rPr>
        <w:t>=</w:t>
      </w:r>
      <w:r>
        <w:rPr>
          <w:rStyle w:val="NormalTok"/>
        </w:rPr>
        <w:t xml:space="preserve"> </w:t>
      </w:r>
      <w:r>
        <w:rPr>
          <w:rStyle w:val="BuiltInTok"/>
        </w:rPr>
        <w:t>float</w:t>
      </w:r>
      <w:r>
        <w:rPr>
          <w:rStyle w:val="NormalTok"/>
        </w:rPr>
        <w:t>(row[</w:t>
      </w:r>
      <w:r>
        <w:rPr>
          <w:rStyle w:val="DecValTok"/>
        </w:rPr>
        <w:t>1</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newrow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newPrice.append(newrow)</w:t>
      </w:r>
      <w:r>
        <w:br/>
      </w:r>
      <w:r>
        <w:rPr>
          <w:rStyle w:val="NormalTok"/>
        </w:rPr>
        <w:t xml:space="preserve">        </w:t>
      </w:r>
      <w:r>
        <w:br/>
      </w:r>
      <w:r>
        <w:rPr>
          <w:rStyle w:val="NormalTok"/>
        </w:rPr>
        <w:t xml:space="preserve">Playstore.Price </w:t>
      </w:r>
      <w:r>
        <w:rPr>
          <w:rStyle w:val="OperatorTok"/>
        </w:rPr>
        <w:t>=</w:t>
      </w:r>
      <w:r>
        <w:rPr>
          <w:rStyle w:val="NormalTok"/>
        </w:rPr>
        <w:t xml:space="preserve"> newPrice</w:t>
      </w:r>
      <w:r>
        <w:br/>
      </w:r>
      <w:r>
        <w:br/>
      </w:r>
      <w:r>
        <w:rPr>
          <w:rStyle w:val="NormalTok"/>
        </w:rPr>
        <w:t>Playstore.Price.head()</w:t>
      </w:r>
    </w:p>
    <w:p w:rsidR="00670C02" w:rsidRDefault="00670C02" w:rsidP="00670C02">
      <w:pPr>
        <w:pStyle w:val="SourceCode"/>
      </w:pPr>
      <w:r>
        <w:rPr>
          <w:rStyle w:val="VerbatimChar"/>
        </w:rPr>
        <w:t>0    0.0</w:t>
      </w:r>
      <w:r>
        <w:br/>
      </w:r>
      <w:r>
        <w:rPr>
          <w:rStyle w:val="VerbatimChar"/>
        </w:rPr>
        <w:t>1    0.0</w:t>
      </w:r>
      <w:r>
        <w:br/>
      </w:r>
      <w:r>
        <w:rPr>
          <w:rStyle w:val="VerbatimChar"/>
        </w:rPr>
        <w:t>2    0.0</w:t>
      </w:r>
      <w:r>
        <w:br/>
      </w:r>
      <w:r>
        <w:rPr>
          <w:rStyle w:val="VerbatimChar"/>
        </w:rPr>
        <w:t>3    0.0</w:t>
      </w:r>
      <w:r>
        <w:br/>
      </w:r>
      <w:r>
        <w:rPr>
          <w:rStyle w:val="VerbatimChar"/>
        </w:rPr>
        <w:t>4    0.0</w:t>
      </w:r>
      <w:r>
        <w:br/>
      </w:r>
      <w:r>
        <w:rPr>
          <w:rStyle w:val="VerbatimChar"/>
        </w:rPr>
        <w:t>Name: Price, dtype: float64</w:t>
      </w:r>
    </w:p>
    <w:p w:rsidR="00670C02" w:rsidRDefault="00670C02" w:rsidP="00670C02">
      <w:pPr>
        <w:pStyle w:val="Compact"/>
        <w:numPr>
          <w:ilvl w:val="0"/>
          <w:numId w:val="24"/>
        </w:numPr>
      </w:pPr>
      <w:r>
        <w:t>Changing the feature, Android Ver</w:t>
      </w:r>
    </w:p>
    <w:p w:rsidR="00670C02" w:rsidRDefault="00670C02" w:rsidP="00670C02">
      <w:pPr>
        <w:pStyle w:val="SourceCode"/>
      </w:pPr>
      <w:r>
        <w:rPr>
          <w:rStyle w:val="NormalTok"/>
        </w:rPr>
        <w:t xml:space="preserve">newVer </w:t>
      </w:r>
      <w:r>
        <w:rPr>
          <w:rStyle w:val="OperatorTok"/>
        </w:rPr>
        <w:t>=</w:t>
      </w:r>
      <w:r>
        <w:rPr>
          <w:rStyle w:val="NormalTok"/>
        </w:rPr>
        <w:t xml:space="preserve"> []</w:t>
      </w:r>
      <w:r>
        <w:br/>
      </w:r>
      <w:r>
        <w:br/>
      </w:r>
      <w:r>
        <w:rPr>
          <w:rStyle w:val="ControlFlowTok"/>
        </w:rPr>
        <w:lastRenderedPageBreak/>
        <w:t>for</w:t>
      </w:r>
      <w:r>
        <w:rPr>
          <w:rStyle w:val="NormalTok"/>
        </w:rPr>
        <w:t xml:space="preserve"> row </w:t>
      </w:r>
      <w:r>
        <w:rPr>
          <w:rStyle w:val="KeywordTok"/>
        </w:rPr>
        <w:t>in</w:t>
      </w:r>
      <w:r>
        <w:rPr>
          <w:rStyle w:val="NormalTok"/>
        </w:rPr>
        <w:t xml:space="preserve"> Playstore[</w:t>
      </w:r>
      <w:r>
        <w:rPr>
          <w:rStyle w:val="StringTok"/>
        </w:rPr>
        <w:t>'Android Ver'</w:t>
      </w:r>
      <w:r>
        <w:rPr>
          <w:rStyle w:val="NormalTok"/>
        </w:rPr>
        <w:t>]:</w:t>
      </w:r>
      <w:r>
        <w:br/>
      </w:r>
      <w:r>
        <w:rPr>
          <w:rStyle w:val="NormalTok"/>
        </w:rPr>
        <w:t xml:space="preserve">    </w:t>
      </w:r>
      <w:r>
        <w:rPr>
          <w:rStyle w:val="ControlFlowTok"/>
        </w:rPr>
        <w:t>try</w:t>
      </w:r>
      <w:r>
        <w:rPr>
          <w:rStyle w:val="NormalTok"/>
        </w:rPr>
        <w:t>:</w:t>
      </w:r>
      <w:r>
        <w:br/>
      </w:r>
      <w:r>
        <w:rPr>
          <w:rStyle w:val="NormalTok"/>
        </w:rPr>
        <w:t xml:space="preserve">        newrow </w:t>
      </w:r>
      <w:r>
        <w:rPr>
          <w:rStyle w:val="OperatorTok"/>
        </w:rPr>
        <w:t>=</w:t>
      </w:r>
      <w:r>
        <w:rPr>
          <w:rStyle w:val="NormalTok"/>
        </w:rPr>
        <w:t xml:space="preserve"> </w:t>
      </w:r>
      <w:r>
        <w:rPr>
          <w:rStyle w:val="BuiltInTok"/>
        </w:rPr>
        <w:t>float</w:t>
      </w:r>
      <w:r>
        <w:rPr>
          <w:rStyle w:val="NormalTok"/>
        </w:rPr>
        <w:t>(row[:</w:t>
      </w:r>
      <w:r>
        <w:rPr>
          <w:rStyle w:val="DecValTok"/>
        </w:rPr>
        <w:t>2</w:t>
      </w:r>
      <w:r>
        <w:rPr>
          <w:rStyle w:val="NormalTok"/>
        </w:rPr>
        <w:t>])</w:t>
      </w:r>
      <w:r>
        <w:br/>
      </w:r>
      <w:r>
        <w:rPr>
          <w:rStyle w:val="NormalTok"/>
        </w:rPr>
        <w:t xml:space="preserve">    </w:t>
      </w:r>
      <w:r>
        <w:rPr>
          <w:rStyle w:val="ControlFlowTok"/>
        </w:rPr>
        <w:t>except</w:t>
      </w:r>
      <w:r>
        <w:rPr>
          <w:rStyle w:val="NormalTok"/>
        </w:rPr>
        <w:t>:</w:t>
      </w:r>
      <w:r>
        <w:br/>
      </w:r>
      <w:r>
        <w:rPr>
          <w:rStyle w:val="NormalTok"/>
        </w:rPr>
        <w:t xml:space="preserve">        newrow </w:t>
      </w:r>
      <w:r>
        <w:rPr>
          <w:rStyle w:val="OperatorTok"/>
        </w:rPr>
        <w:t>=</w:t>
      </w:r>
      <w:r>
        <w:rPr>
          <w:rStyle w:val="NormalTok"/>
        </w:rPr>
        <w:t xml:space="preserve"> </w:t>
      </w:r>
      <w:r>
        <w:rPr>
          <w:rStyle w:val="DecValTok"/>
        </w:rPr>
        <w:t>0</w:t>
      </w:r>
      <w:r>
        <w:rPr>
          <w:rStyle w:val="NormalTok"/>
        </w:rPr>
        <w:t xml:space="preserve">  </w:t>
      </w:r>
      <w:r>
        <w:rPr>
          <w:rStyle w:val="CommentTok"/>
        </w:rPr>
        <w:t># When the value is - Varies with device</w:t>
      </w:r>
      <w:r>
        <w:br/>
      </w:r>
      <w:r>
        <w:rPr>
          <w:rStyle w:val="NormalTok"/>
        </w:rPr>
        <w:t xml:space="preserve">    </w:t>
      </w:r>
      <w:r>
        <w:br/>
      </w:r>
      <w:r>
        <w:rPr>
          <w:rStyle w:val="NormalTok"/>
        </w:rPr>
        <w:t xml:space="preserve">    newVer.append(newrow)</w:t>
      </w:r>
      <w:r>
        <w:br/>
      </w:r>
      <w:r>
        <w:rPr>
          <w:rStyle w:val="NormalTok"/>
        </w:rPr>
        <w:t xml:space="preserve">    </w:t>
      </w:r>
      <w:r>
        <w:br/>
      </w:r>
      <w:r>
        <w:rPr>
          <w:rStyle w:val="NormalTok"/>
        </w:rPr>
        <w:t>Playstore[</w:t>
      </w:r>
      <w:r>
        <w:rPr>
          <w:rStyle w:val="StringTok"/>
        </w:rPr>
        <w:t>'Android Ver'</w:t>
      </w:r>
      <w:r>
        <w:rPr>
          <w:rStyle w:val="NormalTok"/>
        </w:rPr>
        <w:t xml:space="preserve">] </w:t>
      </w:r>
      <w:r>
        <w:rPr>
          <w:rStyle w:val="OperatorTok"/>
        </w:rPr>
        <w:t>=</w:t>
      </w:r>
      <w:r>
        <w:rPr>
          <w:rStyle w:val="NormalTok"/>
        </w:rPr>
        <w:t xml:space="preserve">  newVer</w:t>
      </w:r>
      <w:r>
        <w:br/>
      </w:r>
      <w:r>
        <w:br/>
      </w:r>
      <w:r>
        <w:rPr>
          <w:rStyle w:val="NormalTok"/>
        </w:rPr>
        <w:t>Playstore[</w:t>
      </w:r>
      <w:r>
        <w:rPr>
          <w:rStyle w:val="StringTok"/>
        </w:rPr>
        <w:t>'Android Ver'</w:t>
      </w:r>
      <w:r>
        <w:rPr>
          <w:rStyle w:val="NormalTok"/>
        </w:rPr>
        <w:t>].value_counts()</w:t>
      </w:r>
    </w:p>
    <w:p w:rsidR="00670C02" w:rsidRDefault="00670C02" w:rsidP="00670C02">
      <w:pPr>
        <w:pStyle w:val="SourceCode"/>
      </w:pPr>
      <w:r>
        <w:rPr>
          <w:rStyle w:val="VerbatimChar"/>
        </w:rPr>
        <w:t>4.0    5602</w:t>
      </w:r>
      <w:r>
        <w:br/>
      </w:r>
      <w:r>
        <w:rPr>
          <w:rStyle w:val="VerbatimChar"/>
        </w:rPr>
        <w:t>0.0    1178</w:t>
      </w:r>
      <w:r>
        <w:br/>
      </w:r>
      <w:r>
        <w:rPr>
          <w:rStyle w:val="VerbatimChar"/>
        </w:rPr>
        <w:t>2.0    1160</w:t>
      </w:r>
      <w:r>
        <w:br/>
      </w:r>
      <w:r>
        <w:rPr>
          <w:rStyle w:val="VerbatimChar"/>
        </w:rPr>
        <w:t>5.0     500</w:t>
      </w:r>
      <w:r>
        <w:br/>
      </w:r>
      <w:r>
        <w:rPr>
          <w:rStyle w:val="VerbatimChar"/>
        </w:rPr>
        <w:t>3.0     246</w:t>
      </w:r>
      <w:r>
        <w:br/>
      </w:r>
      <w:r>
        <w:rPr>
          <w:rStyle w:val="VerbatimChar"/>
        </w:rPr>
        <w:t>1.0     104</w:t>
      </w:r>
      <w:r>
        <w:br/>
      </w:r>
      <w:r>
        <w:rPr>
          <w:rStyle w:val="VerbatimChar"/>
        </w:rPr>
        <w:t>6.0      46</w:t>
      </w:r>
      <w:r>
        <w:br/>
      </w:r>
      <w:r>
        <w:rPr>
          <w:rStyle w:val="VerbatimChar"/>
        </w:rPr>
        <w:t>7.0      45</w:t>
      </w:r>
      <w:r>
        <w:br/>
      </w:r>
      <w:r>
        <w:rPr>
          <w:rStyle w:val="VerbatimChar"/>
        </w:rPr>
        <w:t>8.0       5</w:t>
      </w:r>
      <w:r>
        <w:br/>
      </w:r>
      <w:r>
        <w:rPr>
          <w:rStyle w:val="VerbatimChar"/>
        </w:rPr>
        <w:t>Name: Android Ver, dtype: int64</w:t>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t>4. Analyzing Features :</w:t>
      </w:r>
      <w:bookmarkStart w:id="4" w:name="Xa140bdb5356a6deb8d489eb93280183a26d3f13"/>
      <w:bookmarkEnd w:id="4"/>
    </w:p>
    <w:p w:rsidR="00670C02" w:rsidRDefault="00670C02" w:rsidP="00670C02">
      <w:pPr>
        <w:pStyle w:val="FirstParagraph"/>
      </w:pPr>
      <w:r>
        <w:t>4.1 Categories</w:t>
      </w:r>
    </w:p>
    <w:p w:rsidR="00670C02" w:rsidRDefault="00670C02" w:rsidP="00670C02">
      <w:pPr>
        <w:pStyle w:val="BodyText"/>
      </w:pPr>
      <w:r>
        <w:t>Displaying all the categories and their counts.</w:t>
      </w:r>
    </w:p>
    <w:p w:rsidR="00670C02" w:rsidRDefault="00670C02" w:rsidP="00670C02">
      <w:pPr>
        <w:pStyle w:val="SourceCode"/>
      </w:pPr>
      <w:r>
        <w:rPr>
          <w:rStyle w:val="NormalTok"/>
        </w:rPr>
        <w:t xml:space="preserve">Playstore.Category.value_counts() </w:t>
      </w:r>
    </w:p>
    <w:p w:rsidR="00670C02" w:rsidRDefault="00670C02" w:rsidP="00670C02">
      <w:pPr>
        <w:pStyle w:val="SourceCode"/>
      </w:pPr>
      <w:r>
        <w:rPr>
          <w:rStyle w:val="VerbatimChar"/>
        </w:rPr>
        <w:t>FAMILY                 1717</w:t>
      </w:r>
      <w:r>
        <w:br/>
      </w:r>
      <w:r>
        <w:rPr>
          <w:rStyle w:val="VerbatimChar"/>
        </w:rPr>
        <w:t>GAME                   1074</w:t>
      </w:r>
      <w:r>
        <w:br/>
      </w:r>
      <w:r>
        <w:rPr>
          <w:rStyle w:val="VerbatimChar"/>
        </w:rPr>
        <w:t>TOOLS                   733</w:t>
      </w:r>
      <w:r>
        <w:br/>
      </w:r>
      <w:r>
        <w:rPr>
          <w:rStyle w:val="VerbatimChar"/>
        </w:rPr>
        <w:t>PRODUCTIVITY            334</w:t>
      </w:r>
      <w:r>
        <w:br/>
      </w:r>
      <w:r>
        <w:rPr>
          <w:rStyle w:val="VerbatimChar"/>
        </w:rPr>
        <w:t>FINANCE                 317</w:t>
      </w:r>
      <w:r>
        <w:br/>
      </w:r>
      <w:r>
        <w:rPr>
          <w:rStyle w:val="VerbatimChar"/>
        </w:rPr>
        <w:t>PERSONALIZATION         308</w:t>
      </w:r>
      <w:r>
        <w:br/>
      </w:r>
      <w:r>
        <w:rPr>
          <w:rStyle w:val="VerbatimChar"/>
        </w:rPr>
        <w:t>COMMUNICATION           307</w:t>
      </w:r>
      <w:r>
        <w:br/>
      </w:r>
      <w:r>
        <w:rPr>
          <w:rStyle w:val="VerbatimChar"/>
        </w:rPr>
        <w:t>LIFESTYLE               305</w:t>
      </w:r>
      <w:r>
        <w:br/>
      </w:r>
      <w:r>
        <w:rPr>
          <w:rStyle w:val="VerbatimChar"/>
        </w:rPr>
        <w:t>PHOTOGRAPHY             304</w:t>
      </w:r>
      <w:r>
        <w:br/>
      </w:r>
      <w:r>
        <w:rPr>
          <w:rStyle w:val="VerbatimChar"/>
        </w:rPr>
        <w:t>MEDICAL                 302</w:t>
      </w:r>
      <w:r>
        <w:br/>
      </w:r>
      <w:r>
        <w:rPr>
          <w:rStyle w:val="VerbatimChar"/>
        </w:rPr>
        <w:t>SPORTS                  286</w:t>
      </w:r>
      <w:r>
        <w:br/>
      </w:r>
      <w:r>
        <w:rPr>
          <w:rStyle w:val="VerbatimChar"/>
        </w:rPr>
        <w:t>BUSINESS                270</w:t>
      </w:r>
      <w:r>
        <w:br/>
      </w:r>
      <w:r>
        <w:rPr>
          <w:rStyle w:val="VerbatimChar"/>
        </w:rPr>
        <w:t>HEALTH_AND_FITNESS      262</w:t>
      </w:r>
      <w:r>
        <w:br/>
      </w:r>
      <w:r>
        <w:rPr>
          <w:rStyle w:val="VerbatimChar"/>
        </w:rPr>
        <w:t>SOCIAL                  244</w:t>
      </w:r>
      <w:r>
        <w:br/>
      </w:r>
      <w:r>
        <w:rPr>
          <w:rStyle w:val="VerbatimChar"/>
        </w:rPr>
        <w:t>NEWS_AND_MAGAZINES      214</w:t>
      </w:r>
      <w:r>
        <w:br/>
      </w:r>
      <w:r>
        <w:rPr>
          <w:rStyle w:val="VerbatimChar"/>
        </w:rPr>
        <w:t>TRAVEL_AND_LOCAL        205</w:t>
      </w:r>
      <w:r>
        <w:br/>
      </w:r>
      <w:r>
        <w:rPr>
          <w:rStyle w:val="VerbatimChar"/>
        </w:rPr>
        <w:t>SHOPPING                202</w:t>
      </w:r>
      <w:r>
        <w:br/>
      </w:r>
      <w:r>
        <w:rPr>
          <w:rStyle w:val="VerbatimChar"/>
        </w:rPr>
        <w:t>BOOKS_AND_REFERENCE     177</w:t>
      </w:r>
      <w:r>
        <w:br/>
      </w:r>
      <w:r>
        <w:rPr>
          <w:rStyle w:val="VerbatimChar"/>
        </w:rPr>
        <w:t>VIDEO_PLAYERS           160</w:t>
      </w:r>
      <w:r>
        <w:br/>
      </w:r>
      <w:r>
        <w:rPr>
          <w:rStyle w:val="VerbatimChar"/>
        </w:rPr>
        <w:t>DATING                  159</w:t>
      </w:r>
      <w:r>
        <w:br/>
      </w:r>
      <w:r>
        <w:rPr>
          <w:rStyle w:val="VerbatimChar"/>
        </w:rPr>
        <w:t>EDUCATION               129</w:t>
      </w:r>
      <w:r>
        <w:br/>
      </w:r>
      <w:r>
        <w:rPr>
          <w:rStyle w:val="VerbatimChar"/>
        </w:rPr>
        <w:t>MAPS_AND_NAVIGATION     124</w:t>
      </w:r>
      <w:r>
        <w:br/>
      </w:r>
      <w:r>
        <w:rPr>
          <w:rStyle w:val="VerbatimChar"/>
        </w:rPr>
        <w:t>ENTERTAINMENT           111</w:t>
      </w:r>
      <w:r>
        <w:br/>
      </w:r>
      <w:r>
        <w:rPr>
          <w:rStyle w:val="VerbatimChar"/>
        </w:rPr>
        <w:t>FOOD_AND_DRINK          106</w:t>
      </w:r>
      <w:r>
        <w:br/>
      </w:r>
      <w:r>
        <w:rPr>
          <w:rStyle w:val="VerbatimChar"/>
        </w:rPr>
        <w:t>WEATHER                  75</w:t>
      </w:r>
      <w:r>
        <w:br/>
      </w:r>
      <w:r>
        <w:rPr>
          <w:rStyle w:val="VerbatimChar"/>
        </w:rPr>
        <w:t>AUTO_AND_VEHICLES        73</w:t>
      </w:r>
      <w:r>
        <w:br/>
      </w:r>
      <w:r>
        <w:rPr>
          <w:rStyle w:val="VerbatimChar"/>
        </w:rPr>
        <w:lastRenderedPageBreak/>
        <w:t>HOUSE_AND_HOME           68</w:t>
      </w:r>
      <w:r>
        <w:br/>
      </w:r>
      <w:r>
        <w:rPr>
          <w:rStyle w:val="VerbatimChar"/>
        </w:rPr>
        <w:t>LIBRARIES_AND_DEMO       64</w:t>
      </w:r>
      <w:r>
        <w:br/>
      </w:r>
      <w:r>
        <w:rPr>
          <w:rStyle w:val="VerbatimChar"/>
        </w:rPr>
        <w:t>ART_AND_DESIGN           61</w:t>
      </w:r>
      <w:r>
        <w:br/>
      </w:r>
      <w:r>
        <w:rPr>
          <w:rStyle w:val="VerbatimChar"/>
        </w:rPr>
        <w:t>COMICS                   58</w:t>
      </w:r>
      <w:r>
        <w:br/>
      </w:r>
      <w:r>
        <w:rPr>
          <w:rStyle w:val="VerbatimChar"/>
        </w:rPr>
        <w:t>PARENTING                50</w:t>
      </w:r>
      <w:r>
        <w:br/>
      </w:r>
      <w:r>
        <w:rPr>
          <w:rStyle w:val="VerbatimChar"/>
        </w:rPr>
        <w:t>EVENTS                   45</w:t>
      </w:r>
      <w:r>
        <w:br/>
      </w:r>
      <w:r>
        <w:rPr>
          <w:rStyle w:val="VerbatimChar"/>
        </w:rPr>
        <w:t>BEAUTY                   42</w:t>
      </w:r>
      <w:r>
        <w:br/>
      </w:r>
      <w:r>
        <w:rPr>
          <w:rStyle w:val="VerbatimChar"/>
        </w:rPr>
        <w:t>Name: Category, dtype: int64</w:t>
      </w:r>
    </w:p>
    <w:p w:rsidR="00670C02" w:rsidRDefault="00670C02" w:rsidP="00670C02">
      <w:pPr>
        <w:pStyle w:val="SourceCode"/>
      </w:pPr>
      <w:r>
        <w:rPr>
          <w:rStyle w:val="NormalTok"/>
        </w:rPr>
        <w:t>Playstore.Category.value_counts().plot(kind</w:t>
      </w:r>
      <w:r>
        <w:rPr>
          <w:rStyle w:val="OperatorTok"/>
        </w:rPr>
        <w:t>=</w:t>
      </w:r>
      <w:r>
        <w:rPr>
          <w:rStyle w:val="StringTok"/>
        </w:rPr>
        <w:t>'barh'</w:t>
      </w:r>
      <w:r>
        <w:rPr>
          <w:rStyle w:val="NormalTok"/>
        </w:rPr>
        <w:t>,figsize</w:t>
      </w:r>
      <w:r>
        <w:rPr>
          <w:rStyle w:val="OperatorTok"/>
        </w:rPr>
        <w:t>=</w:t>
      </w:r>
      <w:r>
        <w:rPr>
          <w:rStyle w:val="NormalTok"/>
        </w:rPr>
        <w:t xml:space="preserve"> (</w:t>
      </w:r>
      <w:r>
        <w:rPr>
          <w:rStyle w:val="DecValTok"/>
        </w:rPr>
        <w:t>12</w:t>
      </w:r>
      <w:r>
        <w:rPr>
          <w:rStyle w:val="NormalTok"/>
        </w:rPr>
        <w:t>,</w:t>
      </w:r>
      <w:r>
        <w:rPr>
          <w:rStyle w:val="DecValTok"/>
        </w:rPr>
        <w:t>8</w:t>
      </w:r>
      <w:r>
        <w:rPr>
          <w:rStyle w:val="NormalTok"/>
        </w:rPr>
        <w:t>))</w:t>
      </w:r>
    </w:p>
    <w:p w:rsidR="00670C02" w:rsidRDefault="00670C02" w:rsidP="00670C02">
      <w:pPr>
        <w:pStyle w:val="SourceCode"/>
      </w:pPr>
      <w:r>
        <w:rPr>
          <w:rStyle w:val="VerbatimChar"/>
        </w:rPr>
        <w:t>&lt;AxesSubplot:&gt;</w:t>
      </w:r>
    </w:p>
    <w:p w:rsidR="00670C02" w:rsidRDefault="00670C02" w:rsidP="00670C02">
      <w:pPr>
        <w:pStyle w:val="FirstParagraph"/>
      </w:pPr>
      <w:r>
        <w:rPr>
          <w:noProof/>
          <w:lang w:val="en-IN" w:eastAsia="en-IN"/>
        </w:rPr>
        <w:drawing>
          <wp:inline distT="0" distB="0" distL="0" distR="0">
            <wp:extent cx="5334000" cy="3040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040380"/>
                    </a:xfrm>
                    <a:prstGeom prst="rect">
                      <a:avLst/>
                    </a:prstGeom>
                    <a:solidFill>
                      <a:srgbClr val="FFFFFF"/>
                    </a:solidFill>
                    <a:ln>
                      <a:noFill/>
                    </a:ln>
                  </pic:spPr>
                </pic:pic>
              </a:graphicData>
            </a:graphic>
          </wp:inline>
        </w:drawing>
      </w:r>
    </w:p>
    <w:p w:rsidR="00670C02" w:rsidRDefault="00670C02" w:rsidP="00670C02">
      <w:pPr>
        <w:pStyle w:val="BodyText"/>
      </w:pPr>
      <w:r>
        <w:t>Insight : Maximum Number of Apps belong to the Family and Game Category.</w:t>
      </w:r>
    </w:p>
    <w:p w:rsidR="00670C02" w:rsidRDefault="00670C02" w:rsidP="00670C02">
      <w:pPr>
        <w:pStyle w:val="BodyText"/>
      </w:pPr>
      <w:r>
        <w:t>4.2 Rating</w:t>
      </w:r>
    </w:p>
    <w:p w:rsidR="00670C02" w:rsidRDefault="00670C02" w:rsidP="00670C02">
      <w:pPr>
        <w:pStyle w:val="SourceCode"/>
      </w:pPr>
      <w:r>
        <w:rPr>
          <w:rStyle w:val="NormalTok"/>
        </w:rPr>
        <w:t>Playstore.Rating.describe()</w:t>
      </w:r>
    </w:p>
    <w:p w:rsidR="00670C02" w:rsidRDefault="00670C02" w:rsidP="00670C02">
      <w:pPr>
        <w:pStyle w:val="SourceCode"/>
      </w:pPr>
      <w:r>
        <w:rPr>
          <w:rStyle w:val="VerbatimChar"/>
        </w:rPr>
        <w:t>count    8886.000000</w:t>
      </w:r>
      <w:r>
        <w:br/>
      </w:r>
      <w:r>
        <w:rPr>
          <w:rStyle w:val="VerbatimChar"/>
        </w:rPr>
        <w:t>mean        4.187959</w:t>
      </w:r>
      <w:r>
        <w:br/>
      </w:r>
      <w:r>
        <w:rPr>
          <w:rStyle w:val="VerbatimChar"/>
        </w:rPr>
        <w:t>std         0.522428</w:t>
      </w:r>
      <w:r>
        <w:br/>
      </w:r>
      <w:r>
        <w:rPr>
          <w:rStyle w:val="VerbatimChar"/>
        </w:rPr>
        <w:t>min         1.000000</w:t>
      </w:r>
      <w:r>
        <w:br/>
      </w:r>
      <w:r>
        <w:rPr>
          <w:rStyle w:val="VerbatimChar"/>
        </w:rPr>
        <w:t>25%         4.000000</w:t>
      </w:r>
      <w:r>
        <w:br/>
      </w:r>
      <w:r>
        <w:rPr>
          <w:rStyle w:val="VerbatimChar"/>
        </w:rPr>
        <w:t>50%         4.300000</w:t>
      </w:r>
      <w:r>
        <w:br/>
      </w:r>
      <w:r>
        <w:rPr>
          <w:rStyle w:val="VerbatimChar"/>
        </w:rPr>
        <w:t>75%         4.500000</w:t>
      </w:r>
      <w:r>
        <w:br/>
      </w:r>
      <w:r>
        <w:rPr>
          <w:rStyle w:val="VerbatimChar"/>
        </w:rPr>
        <w:t>max         5.000000</w:t>
      </w:r>
      <w:r>
        <w:br/>
      </w:r>
      <w:r>
        <w:rPr>
          <w:rStyle w:val="VerbatimChar"/>
        </w:rPr>
        <w:t>Name: Rating, dtype: float64</w:t>
      </w:r>
    </w:p>
    <w:p w:rsidR="00670C02" w:rsidRDefault="00670C02" w:rsidP="00670C02">
      <w:pPr>
        <w:pStyle w:val="FirstParagraph"/>
      </w:pPr>
      <w:r>
        <w:t>Distribution Plot of 'Rating'</w:t>
      </w:r>
    </w:p>
    <w:p w:rsidR="00670C02" w:rsidRDefault="00670C02" w:rsidP="00670C02">
      <w:pPr>
        <w:pStyle w:val="SourceCode"/>
      </w:pPr>
      <w:r>
        <w:rPr>
          <w:rStyle w:val="NormalTok"/>
        </w:rPr>
        <w:t>sns.distplot(Playstore.Rating)</w:t>
      </w:r>
    </w:p>
    <w:p w:rsidR="00670C02" w:rsidRDefault="00670C02" w:rsidP="00670C02">
      <w:pPr>
        <w:pStyle w:val="SourceCode"/>
      </w:pPr>
      <w:r>
        <w:rPr>
          <w:rStyle w:val="VerbatimChar"/>
        </w:rPr>
        <w:t>C:\Users\Home\anaconda3\lib\site-packages\seaborn\distributions.py:2619: FutureWarning: `distplot` is a deprecated function and will be removed in a future version. Please adapt your code to use either `displot` (a figure-level function with similar flexibility) or `histplot` (an axes-level function for histograms).</w:t>
      </w:r>
      <w:r>
        <w:br/>
      </w:r>
      <w:r>
        <w:rPr>
          <w:rStyle w:val="VerbatimChar"/>
        </w:rPr>
        <w:t xml:space="preserve">  warnings.warn(msg, FutureWarning)</w:t>
      </w:r>
    </w:p>
    <w:p w:rsidR="00670C02" w:rsidRDefault="00670C02" w:rsidP="00670C02">
      <w:pPr>
        <w:pStyle w:val="SourceCode"/>
      </w:pPr>
      <w:r>
        <w:rPr>
          <w:rStyle w:val="VerbatimChar"/>
        </w:rPr>
        <w:t>&lt;AxesSubplot:xlabel='Rating', ylabel='Density'&gt;</w:t>
      </w:r>
    </w:p>
    <w:p w:rsidR="00670C02" w:rsidRDefault="00670C02" w:rsidP="00670C02">
      <w:pPr>
        <w:pStyle w:val="FirstParagraph"/>
      </w:pPr>
      <w:r>
        <w:rPr>
          <w:noProof/>
          <w:lang w:val="en-IN" w:eastAsia="en-IN"/>
        </w:rPr>
        <w:lastRenderedPageBreak/>
        <w:drawing>
          <wp:inline distT="0" distB="0" distL="0" distR="0">
            <wp:extent cx="4899660" cy="3329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solidFill>
                      <a:srgbClr val="FFFFFF"/>
                    </a:solidFill>
                    <a:ln>
                      <a:noFill/>
                    </a:ln>
                  </pic:spPr>
                </pic:pic>
              </a:graphicData>
            </a:graphic>
          </wp:inline>
        </w:drawing>
      </w:r>
    </w:p>
    <w:p w:rsidR="00670C02" w:rsidRDefault="00670C02" w:rsidP="00670C02">
      <w:pPr>
        <w:pStyle w:val="BodyText"/>
      </w:pPr>
      <w:r>
        <w:t>Insight : Most of the apps, clearly hold a rating above 4.0 ! And surprisingly a lot seem to have 5.0 rating.</w:t>
      </w:r>
    </w:p>
    <w:p w:rsidR="00670C02" w:rsidRDefault="00670C02" w:rsidP="00670C02">
      <w:pPr>
        <w:pStyle w:val="SourceCode"/>
      </w:pPr>
      <w:r>
        <w:rPr>
          <w:rStyle w:val="BuiltInTok"/>
        </w:rPr>
        <w:t>print</w:t>
      </w:r>
      <w:r>
        <w:rPr>
          <w:rStyle w:val="NormalTok"/>
        </w:rPr>
        <w:t>(</w:t>
      </w:r>
      <w:r>
        <w:rPr>
          <w:rStyle w:val="StringTok"/>
        </w:rPr>
        <w:t>"No. of Apps with full ratings: "</w:t>
      </w:r>
      <w:r>
        <w:rPr>
          <w:rStyle w:val="NormalTok"/>
        </w:rPr>
        <w:t>,Playstore.Rating[Playstore[</w:t>
      </w:r>
      <w:r>
        <w:rPr>
          <w:rStyle w:val="StringTok"/>
        </w:rPr>
        <w:t>'Rating'</w:t>
      </w:r>
      <w:r>
        <w:rPr>
          <w:rStyle w:val="NormalTok"/>
        </w:rPr>
        <w:t xml:space="preserve">] </w:t>
      </w:r>
      <w:r>
        <w:rPr>
          <w:rStyle w:val="OperatorTok"/>
        </w:rPr>
        <w:t>==</w:t>
      </w:r>
      <w:r>
        <w:rPr>
          <w:rStyle w:val="NormalTok"/>
        </w:rPr>
        <w:t xml:space="preserve"> </w:t>
      </w:r>
      <w:r>
        <w:rPr>
          <w:rStyle w:val="DecValTok"/>
        </w:rPr>
        <w:t>5</w:t>
      </w:r>
      <w:r>
        <w:rPr>
          <w:rStyle w:val="NormalTok"/>
        </w:rPr>
        <w:t xml:space="preserve"> ].count())</w:t>
      </w:r>
    </w:p>
    <w:p w:rsidR="00670C02" w:rsidRDefault="00670C02" w:rsidP="00670C02">
      <w:pPr>
        <w:pStyle w:val="SourceCode"/>
      </w:pPr>
      <w:r>
        <w:rPr>
          <w:rStyle w:val="VerbatimChar"/>
        </w:rPr>
        <w:t>No. of Apps with full ratings:  271</w:t>
      </w:r>
    </w:p>
    <w:p w:rsidR="00670C02" w:rsidRDefault="00670C02" w:rsidP="00670C02">
      <w:pPr>
        <w:pStyle w:val="FirstParagraph"/>
      </w:pPr>
      <w:r>
        <w:t>There are 271 Apps in the store which hold 5.0 Ratings. Do all of these actually deserve it? Or are these spammed ratings? Lets analyze furthur.</w:t>
      </w:r>
    </w:p>
    <w:p w:rsidR="00670C02" w:rsidRDefault="00670C02" w:rsidP="00670C02">
      <w:pPr>
        <w:pStyle w:val="BodyText"/>
      </w:pPr>
      <w:r>
        <w:t>4.3 Consider the Reviews:</w:t>
      </w:r>
    </w:p>
    <w:p w:rsidR="00670C02" w:rsidRDefault="00670C02" w:rsidP="00670C02">
      <w:pPr>
        <w:pStyle w:val="BodyText"/>
      </w:pPr>
      <w:r>
        <w:t>Distribution Plot of the feature 'Reviews'</w:t>
      </w:r>
    </w:p>
    <w:p w:rsidR="00670C02" w:rsidRDefault="00670C02" w:rsidP="00670C02">
      <w:pPr>
        <w:pStyle w:val="SourceCode"/>
      </w:pPr>
      <w:r>
        <w:rPr>
          <w:rStyle w:val="NormalTok"/>
        </w:rPr>
        <w:t>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sns.distplot(Playstore.Reviews)</w:t>
      </w:r>
    </w:p>
    <w:p w:rsidR="00670C02" w:rsidRDefault="00670C02" w:rsidP="00670C02">
      <w:pPr>
        <w:pStyle w:val="SourceCode"/>
      </w:pPr>
      <w:r>
        <w:rPr>
          <w:rStyle w:val="VerbatimChar"/>
        </w:rPr>
        <w:t>C:\Users\Home\anaconda3\lib\site-packages\seaborn\distributions.py:2619: FutureWarning: `distplot` is a deprecated function and will be removed in a future version. Please adapt your code to use either `displot` (a figure-level function with similar flexibility) or `histplot` (an axes-level function for histograms).</w:t>
      </w:r>
      <w:r>
        <w:br/>
      </w:r>
      <w:r>
        <w:rPr>
          <w:rStyle w:val="VerbatimChar"/>
        </w:rPr>
        <w:t xml:space="preserve">  warnings.warn(msg, FutureWarning)</w:t>
      </w:r>
    </w:p>
    <w:p w:rsidR="00670C02" w:rsidRDefault="00670C02" w:rsidP="00670C02">
      <w:pPr>
        <w:pStyle w:val="SourceCode"/>
      </w:pPr>
      <w:r>
        <w:rPr>
          <w:rStyle w:val="VerbatimChar"/>
        </w:rPr>
        <w:t>&lt;AxesSubplot:xlabel='Reviews', ylabel='Density'&gt;</w:t>
      </w:r>
    </w:p>
    <w:p w:rsidR="00670C02" w:rsidRDefault="00670C02" w:rsidP="00670C02">
      <w:pPr>
        <w:pStyle w:val="FirstParagraph"/>
      </w:pPr>
      <w:r>
        <w:rPr>
          <w:noProof/>
          <w:lang w:val="en-IN" w:eastAsia="en-IN"/>
        </w:rPr>
        <w:lastRenderedPageBreak/>
        <w:drawing>
          <wp:inline distT="0" distB="0" distL="0" distR="0">
            <wp:extent cx="5334000" cy="2918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918460"/>
                    </a:xfrm>
                    <a:prstGeom prst="rect">
                      <a:avLst/>
                    </a:prstGeom>
                    <a:solidFill>
                      <a:srgbClr val="FFFFFF"/>
                    </a:solidFill>
                    <a:ln>
                      <a:noFill/>
                    </a:ln>
                  </pic:spPr>
                </pic:pic>
              </a:graphicData>
            </a:graphic>
          </wp:inline>
        </w:drawing>
      </w:r>
    </w:p>
    <w:p w:rsidR="00670C02" w:rsidRDefault="00670C02" w:rsidP="00670C02">
      <w:pPr>
        <w:pStyle w:val="BodyText"/>
      </w:pPr>
      <w:r>
        <w:t>Let's look into those apps which have a good amount of Reviews.</w:t>
      </w:r>
    </w:p>
    <w:p w:rsidR="00670C02" w:rsidRDefault="00670C02" w:rsidP="00670C02">
      <w:pPr>
        <w:pStyle w:val="SourceCode"/>
      </w:pPr>
      <w:r>
        <w:rPr>
          <w:rStyle w:val="NormalTok"/>
        </w:rPr>
        <w:t>Playstore[Playstore.Reviews</w:t>
      </w:r>
      <w:r>
        <w:rPr>
          <w:rStyle w:val="OperatorTok"/>
        </w:rPr>
        <w:t>&gt;</w:t>
      </w:r>
      <w:r>
        <w:rPr>
          <w:rStyle w:val="DecValTok"/>
        </w:rPr>
        <w:t>40000000</w:t>
      </w:r>
      <w:r>
        <w:rPr>
          <w:rStyle w:val="NormalTok"/>
        </w:rPr>
        <w:t>]</w:t>
      </w:r>
    </w:p>
    <w:p w:rsidR="00670C02" w:rsidRDefault="00670C02" w:rsidP="00670C02">
      <w:pPr>
        <w:pStyle w:val="SourceCode"/>
      </w:pPr>
      <w:r>
        <w:rPr>
          <w:rStyle w:val="VerbatimChar"/>
        </w:rPr>
        <w:t xml:space="preserve">                                           App       Category  Rating  \</w:t>
      </w:r>
      <w:r>
        <w:br/>
      </w:r>
      <w:r>
        <w:rPr>
          <w:rStyle w:val="VerbatimChar"/>
        </w:rPr>
        <w:t xml:space="preserve">335   Messenger – Text and Video Chat for Free  COMMUNICATION     4.0   </w:t>
      </w:r>
      <w:r>
        <w:br/>
      </w:r>
      <w:r>
        <w:rPr>
          <w:rStyle w:val="VerbatimChar"/>
        </w:rPr>
        <w:t xml:space="preserve">336                         WhatsApp Messenger  COMMUNICATION     4.4   </w:t>
      </w:r>
      <w:r>
        <w:br/>
      </w:r>
      <w:r>
        <w:rPr>
          <w:rStyle w:val="VerbatimChar"/>
        </w:rPr>
        <w:t xml:space="preserve">382   Messenger – Text and Video Chat for Free  COMMUNICATION     4.0   </w:t>
      </w:r>
      <w:r>
        <w:br/>
      </w:r>
      <w:r>
        <w:rPr>
          <w:rStyle w:val="VerbatimChar"/>
        </w:rPr>
        <w:t xml:space="preserve">1670                            Clash of Clans           GAME     4.6   </w:t>
      </w:r>
      <w:r>
        <w:br/>
      </w:r>
      <w:r>
        <w:rPr>
          <w:rStyle w:val="VerbatimChar"/>
        </w:rPr>
        <w:t xml:space="preserve">1879                            Clash of Clans           GAME     4.6   </w:t>
      </w:r>
      <w:r>
        <w:br/>
      </w:r>
      <w:r>
        <w:rPr>
          <w:rStyle w:val="VerbatimChar"/>
        </w:rPr>
        <w:t xml:space="preserve">2544                                  Facebook         SOCIAL     4.1   </w:t>
      </w:r>
      <w:r>
        <w:br/>
      </w:r>
      <w:r>
        <w:rPr>
          <w:rStyle w:val="VerbatimChar"/>
        </w:rPr>
        <w:t xml:space="preserve">2545                                 Instagram         SOCIAL     4.5   </w:t>
      </w:r>
      <w:r>
        <w:br/>
      </w:r>
      <w:r>
        <w:rPr>
          <w:rStyle w:val="VerbatimChar"/>
        </w:rPr>
        <w:t xml:space="preserve">2604                                 Instagram         SOCIAL     4.5   </w:t>
      </w:r>
      <w:r>
        <w:br/>
      </w:r>
      <w:r>
        <w:rPr>
          <w:rStyle w:val="VerbatimChar"/>
        </w:rPr>
        <w:t xml:space="preserve">3904                        WhatsApp Messenger  COMMUNICATION     4.4   </w:t>
      </w:r>
      <w:r>
        <w:br/>
      </w:r>
      <w:r>
        <w:rPr>
          <w:rStyle w:val="VerbatimChar"/>
        </w:rPr>
        <w:t xml:space="preserve">3909                                 Instagram         SOCIAL     4.5   </w:t>
      </w:r>
      <w:r>
        <w:br/>
      </w:r>
      <w:r>
        <w:rPr>
          <w:rStyle w:val="VerbatimChar"/>
        </w:rPr>
        <w:t xml:space="preserve">3943                                  Facebook         SOCIAL     4.1   </w:t>
      </w:r>
      <w:r>
        <w:br/>
      </w:r>
      <w:r>
        <w:rPr>
          <w:rStyle w:val="VerbatimChar"/>
        </w:rPr>
        <w:t xml:space="preserve">3986                            Clash of Clans         FAMILY     4.6   </w:t>
      </w:r>
      <w:r>
        <w:br/>
      </w:r>
      <w:r>
        <w:rPr>
          <w:rStyle w:val="VerbatimChar"/>
        </w:rPr>
        <w:t xml:space="preserve">4005   Clean Master- Space Cleaner &amp; Antivirus          TOOLS     4.7   </w:t>
      </w:r>
      <w:r>
        <w:br/>
      </w:r>
      <w:r>
        <w:br/>
      </w:r>
      <w:r>
        <w:rPr>
          <w:rStyle w:val="VerbatimChar"/>
        </w:rPr>
        <w:t xml:space="preserve">       Reviews  Size      Installs  Type  Price Content Rating         Genres  \</w:t>
      </w:r>
      <w:r>
        <w:br/>
      </w:r>
      <w:r>
        <w:rPr>
          <w:rStyle w:val="VerbatimChar"/>
        </w:rPr>
        <w:t xml:space="preserve">335   56642847   0.0  1.000000e+09  Free    0.0       Everyone  Communication   </w:t>
      </w:r>
      <w:r>
        <w:br/>
      </w:r>
      <w:r>
        <w:rPr>
          <w:rStyle w:val="VerbatimChar"/>
        </w:rPr>
        <w:t xml:space="preserve">336   69119316   0.0  1.000000e+09  Free    0.0       Everyone  Communication   </w:t>
      </w:r>
      <w:r>
        <w:br/>
      </w:r>
      <w:r>
        <w:rPr>
          <w:rStyle w:val="VerbatimChar"/>
        </w:rPr>
        <w:t xml:space="preserve">382   56646578   0.0  1.000000e+09  Free    0.0       Everyone  Communication   </w:t>
      </w:r>
      <w:r>
        <w:br/>
      </w:r>
      <w:r>
        <w:rPr>
          <w:rStyle w:val="VerbatimChar"/>
        </w:rPr>
        <w:t xml:space="preserve">1670  44891723  98.0  1.000000e+08  Free    0.0   Everyone 10+       Strategy   </w:t>
      </w:r>
      <w:r>
        <w:br/>
      </w:r>
      <w:r>
        <w:rPr>
          <w:rStyle w:val="VerbatimChar"/>
        </w:rPr>
        <w:t xml:space="preserve">1879  44893888  98.0  1.000000e+08  Free    0.0   Everyone 10+       Strategy   </w:t>
      </w:r>
      <w:r>
        <w:br/>
      </w:r>
      <w:r>
        <w:rPr>
          <w:rStyle w:val="VerbatimChar"/>
        </w:rPr>
        <w:t xml:space="preserve">2544  78158306   0.0  1.000000e+09  Free    0.0           Teen         Social   </w:t>
      </w:r>
      <w:r>
        <w:br/>
      </w:r>
      <w:r>
        <w:rPr>
          <w:rStyle w:val="VerbatimChar"/>
        </w:rPr>
        <w:t xml:space="preserve">2545  66577313   0.0  1.000000e+09  Free    0.0           Teen         Social   </w:t>
      </w:r>
      <w:r>
        <w:br/>
      </w:r>
      <w:r>
        <w:rPr>
          <w:rStyle w:val="VerbatimChar"/>
        </w:rPr>
        <w:t xml:space="preserve">2604  66577446   0.0  1.000000e+09  Free    0.0           Teen         Social   </w:t>
      </w:r>
      <w:r>
        <w:br/>
      </w:r>
      <w:r>
        <w:rPr>
          <w:rStyle w:val="VerbatimChar"/>
        </w:rPr>
        <w:t xml:space="preserve">3904  69109672   0.0  1.000000e+09  Free    0.0       Everyone  Communication   </w:t>
      </w:r>
      <w:r>
        <w:br/>
      </w:r>
      <w:r>
        <w:rPr>
          <w:rStyle w:val="VerbatimChar"/>
        </w:rPr>
        <w:t xml:space="preserve">3909  66509917   0.0  1.000000e+09  Free    0.0           Teen         Social   </w:t>
      </w:r>
      <w:r>
        <w:br/>
      </w:r>
      <w:r>
        <w:rPr>
          <w:rStyle w:val="VerbatimChar"/>
        </w:rPr>
        <w:t xml:space="preserve">3943  78128208   0.0  1.000000e+09  Free    0.0           Teen         Social   </w:t>
      </w:r>
      <w:r>
        <w:br/>
      </w:r>
      <w:r>
        <w:rPr>
          <w:rStyle w:val="VerbatimChar"/>
        </w:rPr>
        <w:t xml:space="preserve">3986  44881447  98.0  1.000000e+08  Free    0.0   Everyone 10+       Strategy   </w:t>
      </w:r>
      <w:r>
        <w:br/>
      </w:r>
      <w:r>
        <w:rPr>
          <w:rStyle w:val="VerbatimChar"/>
        </w:rPr>
        <w:t xml:space="preserve">4005  42916526   0.0  5.000000e+08  Free    0.0       Everyone          Tools   </w:t>
      </w:r>
      <w:r>
        <w:br/>
      </w:r>
      <w:r>
        <w:br/>
      </w:r>
      <w:r>
        <w:rPr>
          <w:rStyle w:val="VerbatimChar"/>
        </w:rPr>
        <w:t xml:space="preserve">        Last Updated         Current Ver  Android Ver  </w:t>
      </w:r>
      <w:r>
        <w:br/>
      </w:r>
      <w:r>
        <w:rPr>
          <w:rStyle w:val="VerbatimChar"/>
        </w:rPr>
        <w:t xml:space="preserve">335   August 1, 2018  Varies with device          0.0  </w:t>
      </w:r>
      <w:r>
        <w:br/>
      </w:r>
      <w:r>
        <w:rPr>
          <w:rStyle w:val="VerbatimChar"/>
        </w:rPr>
        <w:t xml:space="preserve">336   August 3, 2018  Varies with device          0.0  </w:t>
      </w:r>
      <w:r>
        <w:br/>
      </w:r>
      <w:r>
        <w:rPr>
          <w:rStyle w:val="VerbatimChar"/>
        </w:rPr>
        <w:t xml:space="preserve">382   August 1, 2018  Varies with device          0.0  </w:t>
      </w:r>
      <w:r>
        <w:br/>
      </w:r>
      <w:r>
        <w:rPr>
          <w:rStyle w:val="VerbatimChar"/>
        </w:rPr>
        <w:t xml:space="preserve">1670   July 15, 2018           10.322.16          4.0  </w:t>
      </w:r>
      <w:r>
        <w:br/>
      </w:r>
      <w:r>
        <w:rPr>
          <w:rStyle w:val="VerbatimChar"/>
        </w:rPr>
        <w:lastRenderedPageBreak/>
        <w:t xml:space="preserve">1879   July 15, 2018           10.322.16          4.0  </w:t>
      </w:r>
      <w:r>
        <w:br/>
      </w:r>
      <w:r>
        <w:rPr>
          <w:rStyle w:val="VerbatimChar"/>
        </w:rPr>
        <w:t xml:space="preserve">2544  August 3, 2018  Varies with device          0.0  </w:t>
      </w:r>
      <w:r>
        <w:br/>
      </w:r>
      <w:r>
        <w:rPr>
          <w:rStyle w:val="VerbatimChar"/>
        </w:rPr>
        <w:t xml:space="preserve">2545   July 31, 2018  Varies with device          0.0  </w:t>
      </w:r>
      <w:r>
        <w:br/>
      </w:r>
      <w:r>
        <w:rPr>
          <w:rStyle w:val="VerbatimChar"/>
        </w:rPr>
        <w:t xml:space="preserve">2604   July 31, 2018  Varies with device          0.0  </w:t>
      </w:r>
      <w:r>
        <w:br/>
      </w:r>
      <w:r>
        <w:rPr>
          <w:rStyle w:val="VerbatimChar"/>
        </w:rPr>
        <w:t xml:space="preserve">3904  August 3, 2018  Varies with device          0.0  </w:t>
      </w:r>
      <w:r>
        <w:br/>
      </w:r>
      <w:r>
        <w:rPr>
          <w:rStyle w:val="VerbatimChar"/>
        </w:rPr>
        <w:t xml:space="preserve">3909   July 31, 2018  Varies with device          0.0  </w:t>
      </w:r>
      <w:r>
        <w:br/>
      </w:r>
      <w:r>
        <w:rPr>
          <w:rStyle w:val="VerbatimChar"/>
        </w:rPr>
        <w:t xml:space="preserve">3943  August 3, 2018  Varies with device          0.0  </w:t>
      </w:r>
      <w:r>
        <w:br/>
      </w:r>
      <w:r>
        <w:rPr>
          <w:rStyle w:val="VerbatimChar"/>
        </w:rPr>
        <w:t xml:space="preserve">3986   July 15, 2018           10.322.16          4.0  </w:t>
      </w:r>
      <w:r>
        <w:br/>
      </w:r>
      <w:r>
        <w:rPr>
          <w:rStyle w:val="VerbatimChar"/>
        </w:rPr>
        <w:t xml:space="preserve">4005  August 3, 2018  Varies with device          0.0  </w:t>
      </w:r>
    </w:p>
    <w:p w:rsidR="00670C02" w:rsidRDefault="00670C02" w:rsidP="00670C02">
      <w:pPr>
        <w:pStyle w:val="FirstParagraph"/>
      </w:pPr>
      <w:r>
        <w:t>Insight : The most famous Apps like WhatsApp, Facebook and Clash of Clans are the most reviewed Apps as shown above.</w:t>
      </w:r>
    </w:p>
    <w:p w:rsidR="00670C02" w:rsidRDefault="00670C02" w:rsidP="00670C02">
      <w:pPr>
        <w:pStyle w:val="BodyText"/>
      </w:pPr>
      <w:r>
        <w:t>Note : And I still have to figure out, how to remove the duplicate entries. My Apologies.</w:t>
      </w:r>
    </w:p>
    <w:p w:rsidR="00670C02" w:rsidRDefault="00670C02" w:rsidP="00670C02">
      <w:pPr>
        <w:pStyle w:val="BodyText"/>
      </w:pPr>
      <w:r>
        <w:t>4.4 Type:</w:t>
      </w:r>
    </w:p>
    <w:p w:rsidR="00670C02" w:rsidRDefault="00670C02" w:rsidP="00670C02">
      <w:pPr>
        <w:pStyle w:val="SourceCode"/>
      </w:pPr>
      <w:r>
        <w:rPr>
          <w:rStyle w:val="NormalTok"/>
        </w:rPr>
        <w:t>plt.pie(Playstore.Type.value_counts(), labels</w:t>
      </w:r>
      <w:r>
        <w:rPr>
          <w:rStyle w:val="OperatorTok"/>
        </w:rPr>
        <w:t>=</w:t>
      </w:r>
      <w:r>
        <w:rPr>
          <w:rStyle w:val="NormalTok"/>
        </w:rPr>
        <w:t>[</w:t>
      </w:r>
      <w:r>
        <w:rPr>
          <w:rStyle w:val="StringTok"/>
        </w:rPr>
        <w:t>'Free'</w:t>
      </w:r>
      <w:r>
        <w:rPr>
          <w:rStyle w:val="NormalTok"/>
        </w:rPr>
        <w:t xml:space="preserve">, </w:t>
      </w:r>
      <w:r>
        <w:rPr>
          <w:rStyle w:val="StringTok"/>
        </w:rPr>
        <w:t>'Paid'</w:t>
      </w:r>
      <w:r>
        <w:rPr>
          <w:rStyle w:val="NormalTok"/>
        </w:rPr>
        <w:t>], autopct</w:t>
      </w:r>
      <w:r>
        <w:rPr>
          <w:rStyle w:val="OperatorTok"/>
        </w:rPr>
        <w:t>=</w:t>
      </w:r>
      <w:r>
        <w:rPr>
          <w:rStyle w:val="StringTok"/>
        </w:rPr>
        <w:t>'</w:t>
      </w:r>
      <w:r>
        <w:rPr>
          <w:rStyle w:val="SpecialCharTok"/>
        </w:rPr>
        <w:t>%1.1f%%</w:t>
      </w:r>
      <w:r>
        <w:rPr>
          <w:rStyle w:val="StringTok"/>
        </w:rPr>
        <w:t>'</w:t>
      </w:r>
      <w:r>
        <w:rPr>
          <w:rStyle w:val="NormalTok"/>
        </w:rPr>
        <w:t>)</w:t>
      </w:r>
    </w:p>
    <w:p w:rsidR="00670C02" w:rsidRDefault="00670C02" w:rsidP="00670C02">
      <w:pPr>
        <w:pStyle w:val="SourceCode"/>
      </w:pPr>
      <w:r>
        <w:rPr>
          <w:rStyle w:val="VerbatimChar"/>
        </w:rPr>
        <w:t>([&lt;matplotlib.patches.Wedge at 0x237eca1c430&gt;,</w:t>
      </w:r>
      <w:r>
        <w:br/>
      </w:r>
      <w:r>
        <w:rPr>
          <w:rStyle w:val="VerbatimChar"/>
        </w:rPr>
        <w:t xml:space="preserve">  &lt;matplotlib.patches.Wedge at 0x237eca1cb50&gt;],</w:t>
      </w:r>
      <w:r>
        <w:br/>
      </w:r>
      <w:r>
        <w:rPr>
          <w:rStyle w:val="VerbatimChar"/>
        </w:rPr>
        <w:t xml:space="preserve"> [Text(-1.0744351676595925, 0.2357733456018803, 'Free'),</w:t>
      </w:r>
      <w:r>
        <w:br/>
      </w:r>
      <w:r>
        <w:rPr>
          <w:rStyle w:val="VerbatimChar"/>
        </w:rPr>
        <w:t xml:space="preserve">  Text(1.0744351566222443, -0.23577339589982083, 'Paid')],</w:t>
      </w:r>
      <w:r>
        <w:br/>
      </w:r>
      <w:r>
        <w:rPr>
          <w:rStyle w:val="VerbatimChar"/>
        </w:rPr>
        <w:t xml:space="preserve"> [Text(-0.5860555459961413, 0.12860364305557104, '93.1%'),</w:t>
      </w:r>
      <w:r>
        <w:br/>
      </w:r>
      <w:r>
        <w:rPr>
          <w:rStyle w:val="VerbatimChar"/>
        </w:rPr>
        <w:t xml:space="preserve">  Text(0.5860555399757695, -0.12860367049081134, '6.9%')])</w:t>
      </w:r>
    </w:p>
    <w:p w:rsidR="00670C02" w:rsidRDefault="00670C02" w:rsidP="00670C02">
      <w:pPr>
        <w:pStyle w:val="FirstParagraph"/>
      </w:pPr>
      <w:r>
        <w:rPr>
          <w:noProof/>
          <w:lang w:val="en-IN" w:eastAsia="en-IN"/>
        </w:rPr>
        <w:drawing>
          <wp:inline distT="0" distB="0" distL="0" distR="0">
            <wp:extent cx="308610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2933700"/>
                    </a:xfrm>
                    <a:prstGeom prst="rect">
                      <a:avLst/>
                    </a:prstGeom>
                    <a:solidFill>
                      <a:srgbClr val="FFFFFF"/>
                    </a:solidFill>
                    <a:ln>
                      <a:noFill/>
                    </a:ln>
                  </pic:spPr>
                </pic:pic>
              </a:graphicData>
            </a:graphic>
          </wp:inline>
        </w:drawing>
      </w:r>
    </w:p>
    <w:p w:rsidR="00670C02" w:rsidRDefault="00670C02" w:rsidP="00670C02">
      <w:pPr>
        <w:pStyle w:val="BodyText"/>
      </w:pPr>
      <w:r>
        <w:t>Insight: 93% of the Apps are Free in the Play Store.</w:t>
      </w:r>
    </w:p>
    <w:p w:rsidR="00670C02" w:rsidRDefault="00670C02" w:rsidP="00670C02">
      <w:pPr>
        <w:pStyle w:val="BodyText"/>
      </w:pPr>
      <w:r>
        <w:t>4.5 Price</w:t>
      </w:r>
    </w:p>
    <w:p w:rsidR="00670C02" w:rsidRDefault="00670C02" w:rsidP="00670C02">
      <w:pPr>
        <w:pStyle w:val="SourceCode"/>
      </w:pPr>
      <w:r>
        <w:rPr>
          <w:rStyle w:val="NormalTok"/>
        </w:rPr>
        <w:t xml:space="preserve">Playstore[Playstore.Price </w:t>
      </w:r>
      <w:r>
        <w:rPr>
          <w:rStyle w:val="OperatorTok"/>
        </w:rPr>
        <w:t>==</w:t>
      </w:r>
      <w:r>
        <w:rPr>
          <w:rStyle w:val="NormalTok"/>
        </w:rPr>
        <w:t xml:space="preserve"> Playstore.Price.</w:t>
      </w:r>
      <w:r>
        <w:rPr>
          <w:rStyle w:val="BuiltInTok"/>
        </w:rPr>
        <w:t>max</w:t>
      </w:r>
      <w:r>
        <w:rPr>
          <w:rStyle w:val="NormalTok"/>
        </w:rPr>
        <w:t>()]</w:t>
      </w:r>
    </w:p>
    <w:p w:rsidR="00670C02" w:rsidRDefault="00670C02" w:rsidP="00670C02">
      <w:pPr>
        <w:pStyle w:val="SourceCode"/>
      </w:pPr>
      <w:r>
        <w:rPr>
          <w:rStyle w:val="VerbatimChar"/>
        </w:rPr>
        <w:t xml:space="preserve">                           App   Category  Rating  Reviews  Size  Installs  \</w:t>
      </w:r>
      <w:r>
        <w:br/>
      </w:r>
      <w:r>
        <w:rPr>
          <w:rStyle w:val="VerbatimChar"/>
        </w:rPr>
        <w:t xml:space="preserve">4367  I'm Rich - Trump Edition  LIFESTYLE     3.6      275   7.3   10000.0   </w:t>
      </w:r>
      <w:r>
        <w:br/>
      </w:r>
      <w:r>
        <w:br/>
      </w:r>
      <w:r>
        <w:rPr>
          <w:rStyle w:val="VerbatimChar"/>
        </w:rPr>
        <w:t xml:space="preserve">      Type  Price Content Rating     Genres Last Updated Current Ver  \</w:t>
      </w:r>
      <w:r>
        <w:br/>
      </w:r>
      <w:r>
        <w:rPr>
          <w:rStyle w:val="VerbatimChar"/>
        </w:rPr>
        <w:t xml:space="preserve">4367  Paid  400.0       Everyone  Lifestyle  May 3, 2018       1.0.1   </w:t>
      </w:r>
      <w:r>
        <w:br/>
      </w:r>
      <w:r>
        <w:br/>
      </w:r>
      <w:r>
        <w:rPr>
          <w:rStyle w:val="VerbatimChar"/>
        </w:rPr>
        <w:t xml:space="preserve">      Android Ver  </w:t>
      </w:r>
      <w:r>
        <w:br/>
      </w:r>
      <w:r>
        <w:rPr>
          <w:rStyle w:val="VerbatimChar"/>
        </w:rPr>
        <w:t xml:space="preserve">4367          4.0  </w:t>
      </w:r>
    </w:p>
    <w:p w:rsidR="00670C02" w:rsidRDefault="00670C02" w:rsidP="00670C02">
      <w:pPr>
        <w:pStyle w:val="FirstParagraph"/>
      </w:pPr>
      <w:r>
        <w:lastRenderedPageBreak/>
        <w:t>Insight : The most costly App in the Store is: I'm Rich - Trump Edition costing 400 Dollars!</w:t>
      </w:r>
    </w:p>
    <w:p w:rsidR="00670C02" w:rsidRDefault="00670C02" w:rsidP="00670C02">
      <w:pPr>
        <w:pStyle w:val="BodyText"/>
      </w:pPr>
      <w:r>
        <w:t>4.6 Android Version</w:t>
      </w:r>
    </w:p>
    <w:p w:rsidR="00670C02" w:rsidRDefault="00670C02" w:rsidP="00670C02">
      <w:pPr>
        <w:pStyle w:val="SourceCode"/>
      </w:pPr>
      <w:r>
        <w:rPr>
          <w:rStyle w:val="NormalTok"/>
        </w:rPr>
        <w:t>Playstore[</w:t>
      </w:r>
      <w:r>
        <w:rPr>
          <w:rStyle w:val="StringTok"/>
        </w:rPr>
        <w:t>'Android Ver'</w:t>
      </w:r>
      <w:r>
        <w:rPr>
          <w:rStyle w:val="NormalTok"/>
        </w:rPr>
        <w:t>].value_counts()</w:t>
      </w:r>
    </w:p>
    <w:p w:rsidR="00670C02" w:rsidRDefault="00670C02" w:rsidP="00670C02">
      <w:pPr>
        <w:pStyle w:val="SourceCode"/>
      </w:pPr>
      <w:r>
        <w:rPr>
          <w:rStyle w:val="VerbatimChar"/>
        </w:rPr>
        <w:t>4.0    5602</w:t>
      </w:r>
      <w:r>
        <w:br/>
      </w:r>
      <w:r>
        <w:rPr>
          <w:rStyle w:val="VerbatimChar"/>
        </w:rPr>
        <w:t>0.0    1178</w:t>
      </w:r>
      <w:r>
        <w:br/>
      </w:r>
      <w:r>
        <w:rPr>
          <w:rStyle w:val="VerbatimChar"/>
        </w:rPr>
        <w:t>2.0    1160</w:t>
      </w:r>
      <w:r>
        <w:br/>
      </w:r>
      <w:r>
        <w:rPr>
          <w:rStyle w:val="VerbatimChar"/>
        </w:rPr>
        <w:t>5.0     500</w:t>
      </w:r>
      <w:r>
        <w:br/>
      </w:r>
      <w:r>
        <w:rPr>
          <w:rStyle w:val="VerbatimChar"/>
        </w:rPr>
        <w:t>3.0     246</w:t>
      </w:r>
      <w:r>
        <w:br/>
      </w:r>
      <w:r>
        <w:rPr>
          <w:rStyle w:val="VerbatimChar"/>
        </w:rPr>
        <w:t>1.0     104</w:t>
      </w:r>
      <w:r>
        <w:br/>
      </w:r>
      <w:r>
        <w:rPr>
          <w:rStyle w:val="VerbatimChar"/>
        </w:rPr>
        <w:t>6.0      46</w:t>
      </w:r>
      <w:r>
        <w:br/>
      </w:r>
      <w:r>
        <w:rPr>
          <w:rStyle w:val="VerbatimChar"/>
        </w:rPr>
        <w:t>7.0      45</w:t>
      </w:r>
      <w:r>
        <w:br/>
      </w:r>
      <w:r>
        <w:rPr>
          <w:rStyle w:val="VerbatimChar"/>
        </w:rPr>
        <w:t>8.0       5</w:t>
      </w:r>
      <w:r>
        <w:br/>
      </w:r>
      <w:r>
        <w:rPr>
          <w:rStyle w:val="VerbatimChar"/>
        </w:rPr>
        <w:t>Name: Android Ver, dtype: int64</w:t>
      </w:r>
    </w:p>
    <w:p w:rsidR="00670C02" w:rsidRDefault="00670C02" w:rsidP="00670C02">
      <w:pPr>
        <w:pStyle w:val="FirstParagraph"/>
      </w:pPr>
      <w:r>
        <w:t>Count Plot of the various Versions</w:t>
      </w:r>
    </w:p>
    <w:p w:rsidR="00670C02" w:rsidRDefault="00670C02" w:rsidP="00670C02">
      <w:pPr>
        <w:pStyle w:val="SourceCode"/>
      </w:pPr>
      <w:r>
        <w:rPr>
          <w:rStyle w:val="NormalTok"/>
        </w:rPr>
        <w:t>sns.countplot(Playstore[</w:t>
      </w:r>
      <w:r>
        <w:rPr>
          <w:rStyle w:val="StringTok"/>
        </w:rPr>
        <w:t>'Android Ver'</w:t>
      </w:r>
      <w:r>
        <w:rPr>
          <w:rStyle w:val="NormalTok"/>
        </w:rPr>
        <w:t>])</w:t>
      </w:r>
    </w:p>
    <w:p w:rsidR="00670C02" w:rsidRDefault="00670C02" w:rsidP="00670C02">
      <w:pPr>
        <w:pStyle w:val="SourceCode"/>
      </w:pPr>
      <w:r>
        <w:rPr>
          <w:rStyle w:val="VerbatimChar"/>
        </w:rPr>
        <w:t>C:\Users\Home\anaconda3\lib\site-packages\seaborn\_decorators.py:36: FutureWarning: Pass the following variable as a keyword arg: x. From version 0.12, the only valid positional argument will be `data`, and passing other arguments without an explicit keyword will result in an error or misinterpretation.</w:t>
      </w:r>
      <w:r>
        <w:br/>
      </w:r>
      <w:r>
        <w:rPr>
          <w:rStyle w:val="VerbatimChar"/>
        </w:rPr>
        <w:t xml:space="preserve">  warnings.warn(</w:t>
      </w:r>
    </w:p>
    <w:p w:rsidR="00670C02" w:rsidRDefault="00670C02" w:rsidP="00670C02">
      <w:pPr>
        <w:pStyle w:val="SourceCode"/>
      </w:pPr>
      <w:r>
        <w:rPr>
          <w:rStyle w:val="VerbatimChar"/>
        </w:rPr>
        <w:t>&lt;AxesSubplot:xlabel='Android Ver', ylabel='count'&gt;</w:t>
      </w:r>
    </w:p>
    <w:p w:rsidR="00670C02" w:rsidRDefault="00670C02" w:rsidP="00670C02">
      <w:pPr>
        <w:pStyle w:val="FirstParagraph"/>
      </w:pPr>
      <w:r>
        <w:rPr>
          <w:noProof/>
          <w:lang w:val="en-IN" w:eastAsia="en-IN"/>
        </w:rPr>
        <w:drawing>
          <wp:inline distT="0" distB="0" distL="0" distR="0">
            <wp:extent cx="5013960" cy="3329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3960" cy="3329940"/>
                    </a:xfrm>
                    <a:prstGeom prst="rect">
                      <a:avLst/>
                    </a:prstGeom>
                    <a:solidFill>
                      <a:srgbClr val="FFFFFF"/>
                    </a:solidFill>
                    <a:ln>
                      <a:noFill/>
                    </a:ln>
                  </pic:spPr>
                </pic:pic>
              </a:graphicData>
            </a:graphic>
          </wp:inline>
        </w:drawing>
      </w:r>
    </w:p>
    <w:p w:rsidR="00670C02" w:rsidRDefault="00670C02" w:rsidP="00670C02">
      <w:pPr>
        <w:pStyle w:val="BodyText"/>
      </w:pPr>
      <w:r>
        <w:t>Insight : Most of the apps support Android 4.0 and above.</w:t>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t>5. Furthur Analysis</w:t>
      </w:r>
      <w:bookmarkStart w:id="5" w:name="Xa362aaa87a40a6e7c1a1969b8cf2244b62eb1cc"/>
      <w:bookmarkEnd w:id="5"/>
    </w:p>
    <w:p w:rsidR="00670C02" w:rsidRDefault="00670C02" w:rsidP="00670C02">
      <w:pPr>
        <w:pStyle w:val="FirstParagraph"/>
      </w:pPr>
      <w:r>
        <w:t>Looking at the Apps with 5.0 ratings:</w:t>
      </w:r>
    </w:p>
    <w:p w:rsidR="00670C02" w:rsidRDefault="00670C02" w:rsidP="00670C02">
      <w:pPr>
        <w:pStyle w:val="SourceCode"/>
      </w:pPr>
      <w:r>
        <w:rPr>
          <w:rStyle w:val="NormalTok"/>
        </w:rPr>
        <w:lastRenderedPageBreak/>
        <w:t xml:space="preserve">Playstore_full </w:t>
      </w:r>
      <w:r>
        <w:rPr>
          <w:rStyle w:val="OperatorTok"/>
        </w:rPr>
        <w:t>=</w:t>
      </w:r>
      <w:r>
        <w:rPr>
          <w:rStyle w:val="NormalTok"/>
        </w:rPr>
        <w:t xml:space="preserve"> Playstore[Playstore.Rating </w:t>
      </w:r>
      <w:r>
        <w:rPr>
          <w:rStyle w:val="OperatorTok"/>
        </w:rPr>
        <w:t>==</w:t>
      </w:r>
      <w:r>
        <w:rPr>
          <w:rStyle w:val="NormalTok"/>
        </w:rPr>
        <w:t xml:space="preserve"> </w:t>
      </w:r>
      <w:r>
        <w:rPr>
          <w:rStyle w:val="DecValTok"/>
        </w:rPr>
        <w:t>5</w:t>
      </w:r>
      <w:r>
        <w:rPr>
          <w:rStyle w:val="NormalTok"/>
        </w:rPr>
        <w:t>]</w:t>
      </w:r>
      <w:r>
        <w:br/>
      </w:r>
      <w:r>
        <w:br/>
      </w:r>
      <w:r>
        <w:rPr>
          <w:rStyle w:val="NormalTok"/>
        </w:rPr>
        <w:t>Playstore_full.head()</w:t>
      </w:r>
    </w:p>
    <w:p w:rsidR="00670C02" w:rsidRDefault="00670C02" w:rsidP="00670C02">
      <w:pPr>
        <w:pStyle w:val="SourceCode"/>
      </w:pPr>
      <w:r>
        <w:rPr>
          <w:rStyle w:val="VerbatimChar"/>
        </w:rPr>
        <w:t xml:space="preserve">                                            App Category  Rating  Reviews  \</w:t>
      </w:r>
      <w:r>
        <w:br/>
      </w:r>
      <w:r>
        <w:rPr>
          <w:rStyle w:val="VerbatimChar"/>
        </w:rPr>
        <w:t xml:space="preserve">329                Hojiboy Tojiboyev Life Hacks   COMICS     5.0       15   </w:t>
      </w:r>
      <w:r>
        <w:br/>
      </w:r>
      <w:r>
        <w:rPr>
          <w:rStyle w:val="VerbatimChar"/>
        </w:rPr>
        <w:t xml:space="preserve">612               American Girls Mobile Numbers   DATING     5.0        5   </w:t>
      </w:r>
      <w:r>
        <w:br/>
      </w:r>
      <w:r>
        <w:rPr>
          <w:rStyle w:val="VerbatimChar"/>
        </w:rPr>
        <w:t xml:space="preserve">615                                Awake Dating   DATING     5.0        2   </w:t>
      </w:r>
      <w:r>
        <w:br/>
      </w:r>
      <w:r>
        <w:rPr>
          <w:rStyle w:val="VerbatimChar"/>
        </w:rPr>
        <w:t xml:space="preserve">633                       Spine- The dating app   DATING     5.0        5   </w:t>
      </w:r>
      <w:r>
        <w:br/>
      </w:r>
      <w:r>
        <w:rPr>
          <w:rStyle w:val="VerbatimChar"/>
        </w:rPr>
        <w:t xml:space="preserve">636  Girls Live Talk - Free Text and Video Chat   DATING     5.0        6   </w:t>
      </w:r>
      <w:r>
        <w:br/>
      </w:r>
      <w:r>
        <w:br/>
      </w:r>
      <w:r>
        <w:rPr>
          <w:rStyle w:val="VerbatimChar"/>
        </w:rPr>
        <w:t xml:space="preserve">     Size  Installs  Type  Price Content Rating  Genres    Last Updated  \</w:t>
      </w:r>
      <w:r>
        <w:br/>
      </w:r>
      <w:r>
        <w:rPr>
          <w:rStyle w:val="VerbatimChar"/>
        </w:rPr>
        <w:t xml:space="preserve">329  37.0    1000.0  Free    0.0       Everyone  Comics   June 26, 2018   </w:t>
      </w:r>
      <w:r>
        <w:br/>
      </w:r>
      <w:r>
        <w:rPr>
          <w:rStyle w:val="VerbatimChar"/>
        </w:rPr>
        <w:t xml:space="preserve">612   4.4    1000.0  Free    0.0     Mature 17+  Dating   July 17, 2018   </w:t>
      </w:r>
      <w:r>
        <w:br/>
      </w:r>
      <w:r>
        <w:rPr>
          <w:rStyle w:val="VerbatimChar"/>
        </w:rPr>
        <w:t xml:space="preserve">615  70.0     100.0  Free    0.0     Mature 17+  Dating   July 24, 2018   </w:t>
      </w:r>
      <w:r>
        <w:br/>
      </w:r>
      <w:r>
        <w:rPr>
          <w:rStyle w:val="VerbatimChar"/>
        </w:rPr>
        <w:t xml:space="preserve">633   9.3     500.0  Free    0.0           Teen  Dating   July 14, 2018   </w:t>
      </w:r>
      <w:r>
        <w:br/>
      </w:r>
      <w:r>
        <w:rPr>
          <w:rStyle w:val="VerbatimChar"/>
        </w:rPr>
        <w:t xml:space="preserve">636   5.0     100.0  Free    0.0     Mature 17+  Dating  August 1, 2018   </w:t>
      </w:r>
      <w:r>
        <w:br/>
      </w:r>
      <w:r>
        <w:br/>
      </w:r>
      <w:r>
        <w:rPr>
          <w:rStyle w:val="VerbatimChar"/>
        </w:rPr>
        <w:t xml:space="preserve">    Current Ver  Android Ver  </w:t>
      </w:r>
      <w:r>
        <w:br/>
      </w:r>
      <w:r>
        <w:rPr>
          <w:rStyle w:val="VerbatimChar"/>
        </w:rPr>
        <w:t xml:space="preserve">329         2.0          4.0  </w:t>
      </w:r>
      <w:r>
        <w:br/>
      </w:r>
      <w:r>
        <w:rPr>
          <w:rStyle w:val="VerbatimChar"/>
        </w:rPr>
        <w:t xml:space="preserve">612         3.0          4.0  </w:t>
      </w:r>
      <w:r>
        <w:br/>
      </w:r>
      <w:r>
        <w:rPr>
          <w:rStyle w:val="VerbatimChar"/>
        </w:rPr>
        <w:t xml:space="preserve">615       2.2.9          4.0  </w:t>
      </w:r>
      <w:r>
        <w:br/>
      </w:r>
      <w:r>
        <w:rPr>
          <w:rStyle w:val="VerbatimChar"/>
        </w:rPr>
        <w:t xml:space="preserve">633         4.0          4.0  </w:t>
      </w:r>
      <w:r>
        <w:br/>
      </w:r>
      <w:r>
        <w:rPr>
          <w:rStyle w:val="VerbatimChar"/>
        </w:rPr>
        <w:t xml:space="preserve">636         8.2          4.0  </w:t>
      </w:r>
    </w:p>
    <w:p w:rsidR="00670C02" w:rsidRDefault="00670C02" w:rsidP="00670C02">
      <w:pPr>
        <w:pStyle w:val="FirstParagraph"/>
      </w:pPr>
      <w:r>
        <w:t>Distribution plot of 'Installs' of Apps with 5.0 Ratings</w:t>
      </w:r>
    </w:p>
    <w:p w:rsidR="00670C02" w:rsidRDefault="00670C02" w:rsidP="00670C02">
      <w:pPr>
        <w:pStyle w:val="SourceCode"/>
      </w:pPr>
      <w:r>
        <w:rPr>
          <w:rStyle w:val="NormalTok"/>
        </w:rPr>
        <w:t>sns.distplot(Playstore_full.Installs)</w:t>
      </w:r>
    </w:p>
    <w:p w:rsidR="00670C02" w:rsidRDefault="00670C02" w:rsidP="00670C02">
      <w:pPr>
        <w:pStyle w:val="SourceCode"/>
      </w:pPr>
      <w:r>
        <w:rPr>
          <w:rStyle w:val="VerbatimChar"/>
        </w:rPr>
        <w:t>C:\Users\Home\anaconda3\lib\site-packages\seaborn\distributions.py:2619: FutureWarning: `distplot` is a deprecated function and will be removed in a future version. Please adapt your code to use either `displot` (a figure-level function with similar flexibility) or `histplot` (an axes-level function for histograms).</w:t>
      </w:r>
      <w:r>
        <w:br/>
      </w:r>
      <w:r>
        <w:rPr>
          <w:rStyle w:val="VerbatimChar"/>
        </w:rPr>
        <w:t xml:space="preserve">  warnings.warn(msg, FutureWarning)</w:t>
      </w:r>
    </w:p>
    <w:p w:rsidR="00670C02" w:rsidRDefault="00670C02" w:rsidP="00670C02">
      <w:pPr>
        <w:pStyle w:val="SourceCode"/>
      </w:pPr>
      <w:r>
        <w:rPr>
          <w:rStyle w:val="VerbatimChar"/>
        </w:rPr>
        <w:t>&lt;AxesSubplot:xlabel='Installs', ylabel='Density'&gt;</w:t>
      </w:r>
    </w:p>
    <w:p w:rsidR="00670C02" w:rsidRDefault="00670C02" w:rsidP="00670C02">
      <w:pPr>
        <w:pStyle w:val="FirstParagraph"/>
        <w:rPr>
          <w:rStyle w:val="NormalTok"/>
        </w:rPr>
      </w:pPr>
      <w:r>
        <w:rPr>
          <w:noProof/>
          <w:lang w:val="en-IN" w:eastAsia="en-IN"/>
        </w:rPr>
        <w:drawing>
          <wp:inline distT="0" distB="0" distL="0" distR="0">
            <wp:extent cx="514350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3329940"/>
                    </a:xfrm>
                    <a:prstGeom prst="rect">
                      <a:avLst/>
                    </a:prstGeom>
                    <a:solidFill>
                      <a:srgbClr val="FFFFFF"/>
                    </a:solidFill>
                    <a:ln>
                      <a:noFill/>
                    </a:ln>
                  </pic:spPr>
                </pic:pic>
              </a:graphicData>
            </a:graphic>
          </wp:inline>
        </w:drawing>
      </w:r>
    </w:p>
    <w:p w:rsidR="00670C02" w:rsidRDefault="00670C02" w:rsidP="00670C02">
      <w:pPr>
        <w:pStyle w:val="SourceCode"/>
      </w:pPr>
      <w:r>
        <w:rPr>
          <w:rStyle w:val="NormalTok"/>
        </w:rPr>
        <w:lastRenderedPageBreak/>
        <w:t>Playstore_full.Installs.value_counts().sort_index()</w:t>
      </w:r>
    </w:p>
    <w:p w:rsidR="00670C02" w:rsidRDefault="00670C02" w:rsidP="00670C02">
      <w:pPr>
        <w:pStyle w:val="SourceCode"/>
      </w:pPr>
      <w:r>
        <w:rPr>
          <w:rStyle w:val="VerbatimChar"/>
        </w:rPr>
        <w:t>1.0          3</w:t>
      </w:r>
      <w:r>
        <w:br/>
      </w:r>
      <w:r>
        <w:rPr>
          <w:rStyle w:val="VerbatimChar"/>
        </w:rPr>
        <w:t>5.0          8</w:t>
      </w:r>
      <w:r>
        <w:br/>
      </w:r>
      <w:r>
        <w:rPr>
          <w:rStyle w:val="VerbatimChar"/>
        </w:rPr>
        <w:t>10.0        48</w:t>
      </w:r>
      <w:r>
        <w:br/>
      </w:r>
      <w:r>
        <w:rPr>
          <w:rStyle w:val="VerbatimChar"/>
        </w:rPr>
        <w:t>50.0        32</w:t>
      </w:r>
      <w:r>
        <w:br/>
      </w:r>
      <w:r>
        <w:rPr>
          <w:rStyle w:val="VerbatimChar"/>
        </w:rPr>
        <w:t>100.0      112</w:t>
      </w:r>
      <w:r>
        <w:br/>
      </w:r>
      <w:r>
        <w:rPr>
          <w:rStyle w:val="VerbatimChar"/>
        </w:rPr>
        <w:t>500.0       27</w:t>
      </w:r>
      <w:r>
        <w:br/>
      </w:r>
      <w:r>
        <w:rPr>
          <w:rStyle w:val="VerbatimChar"/>
        </w:rPr>
        <w:t>1000.0      37</w:t>
      </w:r>
      <w:r>
        <w:br/>
      </w:r>
      <w:r>
        <w:rPr>
          <w:rStyle w:val="VerbatimChar"/>
        </w:rPr>
        <w:t>5000.0       3</w:t>
      </w:r>
      <w:r>
        <w:br/>
      </w:r>
      <w:r>
        <w:rPr>
          <w:rStyle w:val="VerbatimChar"/>
        </w:rPr>
        <w:t>10000.0      1</w:t>
      </w:r>
      <w:r>
        <w:br/>
      </w:r>
      <w:r>
        <w:rPr>
          <w:rStyle w:val="VerbatimChar"/>
        </w:rPr>
        <w:t>Name: Installs, dtype: int64</w:t>
      </w:r>
    </w:p>
    <w:p w:rsidR="00670C02" w:rsidRDefault="00670C02" w:rsidP="00670C02">
      <w:pPr>
        <w:pStyle w:val="FirstParagraph"/>
      </w:pPr>
      <w:r>
        <w:t>Insight : There are many Apps that have full ratings but less downloads/installs. So we can't really consider those apps as the best ones.</w:t>
      </w:r>
    </w:p>
    <w:p w:rsidR="00670C02" w:rsidRDefault="00670C02" w:rsidP="00670C02">
      <w:pPr>
        <w:pStyle w:val="BodyText"/>
      </w:pPr>
      <w:r>
        <w:t>Consider the Apps with 5.0 Ratings and Maximum Installs :</w:t>
      </w:r>
    </w:p>
    <w:p w:rsidR="00670C02" w:rsidRDefault="00670C02" w:rsidP="00670C02">
      <w:pPr>
        <w:pStyle w:val="SourceCode"/>
      </w:pPr>
      <w:r>
        <w:rPr>
          <w:rStyle w:val="NormalTok"/>
        </w:rPr>
        <w:t xml:space="preserve">Playstore_full_maxinstalls </w:t>
      </w:r>
      <w:r>
        <w:rPr>
          <w:rStyle w:val="OperatorTok"/>
        </w:rPr>
        <w:t>=</w:t>
      </w:r>
      <w:r>
        <w:rPr>
          <w:rStyle w:val="NormalTok"/>
        </w:rPr>
        <w:t xml:space="preserve"> Playstore_full[Playstore.Installs </w:t>
      </w:r>
      <w:r>
        <w:rPr>
          <w:rStyle w:val="OperatorTok"/>
        </w:rPr>
        <w:t>&gt;</w:t>
      </w:r>
      <w:r>
        <w:rPr>
          <w:rStyle w:val="NormalTok"/>
        </w:rPr>
        <w:t xml:space="preserve"> </w:t>
      </w:r>
      <w:r>
        <w:rPr>
          <w:rStyle w:val="DecValTok"/>
        </w:rPr>
        <w:t>1000</w:t>
      </w:r>
      <w:r>
        <w:rPr>
          <w:rStyle w:val="NormalTok"/>
        </w:rPr>
        <w:t>]</w:t>
      </w:r>
      <w:r>
        <w:br/>
      </w:r>
      <w:r>
        <w:rPr>
          <w:rStyle w:val="NormalTok"/>
        </w:rPr>
        <w:t>Playstore_full_maxinstalls[[</w:t>
      </w:r>
      <w:r>
        <w:rPr>
          <w:rStyle w:val="StringTok"/>
        </w:rPr>
        <w:t>'App'</w:t>
      </w:r>
      <w:r>
        <w:rPr>
          <w:rStyle w:val="NormalTok"/>
        </w:rPr>
        <w:t xml:space="preserve">, </w:t>
      </w:r>
      <w:r>
        <w:rPr>
          <w:rStyle w:val="StringTok"/>
        </w:rPr>
        <w:t>'Category'</w:t>
      </w:r>
      <w:r>
        <w:rPr>
          <w:rStyle w:val="NormalTok"/>
        </w:rPr>
        <w:t xml:space="preserve">, </w:t>
      </w:r>
      <w:r>
        <w:rPr>
          <w:rStyle w:val="StringTok"/>
        </w:rPr>
        <w:t>'Installs'</w:t>
      </w:r>
      <w:r>
        <w:rPr>
          <w:rStyle w:val="NormalTok"/>
        </w:rPr>
        <w:t>,</w:t>
      </w:r>
      <w:r>
        <w:rPr>
          <w:rStyle w:val="StringTok"/>
        </w:rPr>
        <w:t>'Rating'</w:t>
      </w:r>
      <w:r>
        <w:rPr>
          <w:rStyle w:val="NormalTok"/>
        </w:rPr>
        <w:t>]]</w:t>
      </w:r>
    </w:p>
    <w:p w:rsidR="00670C02" w:rsidRDefault="00670C02" w:rsidP="00670C02">
      <w:pPr>
        <w:pStyle w:val="SourceCode"/>
      </w:pPr>
      <w:r>
        <w:rPr>
          <w:rStyle w:val="VerbatimChar"/>
        </w:rPr>
        <w:t>C:\Users\Home\AppData\Local\Temp\ipykernel_14960\2678389387.py:1: UserWarning: Boolean Series key will be reindexed to match DataFrame index.</w:t>
      </w:r>
      <w:r>
        <w:br/>
      </w:r>
      <w:r>
        <w:rPr>
          <w:rStyle w:val="VerbatimChar"/>
        </w:rPr>
        <w:t xml:space="preserve">  Playstore_full_maxinstalls = Playstore_full[Playstore.Installs &gt; 1000]</w:t>
      </w:r>
    </w:p>
    <w:p w:rsidR="00670C02" w:rsidRDefault="00670C02" w:rsidP="00670C02">
      <w:pPr>
        <w:pStyle w:val="SourceCode"/>
      </w:pPr>
      <w:r>
        <w:rPr>
          <w:rStyle w:val="VerbatimChar"/>
        </w:rPr>
        <w:t xml:space="preserve">                                                   App   Category  Installs  \</w:t>
      </w:r>
      <w:r>
        <w:br/>
      </w:r>
      <w:r>
        <w:rPr>
          <w:rStyle w:val="VerbatimChar"/>
        </w:rPr>
        <w:t xml:space="preserve">7514           CL Keyboard - Myanmar Keyboard (No Ads)      TOOLS    5000.0   </w:t>
      </w:r>
      <w:r>
        <w:br/>
      </w:r>
      <w:r>
        <w:rPr>
          <w:rStyle w:val="VerbatimChar"/>
        </w:rPr>
        <w:t xml:space="preserve">8058                                        Oración CX  LIFESTYLE    5000.0   </w:t>
      </w:r>
      <w:r>
        <w:br/>
      </w:r>
      <w:r>
        <w:rPr>
          <w:rStyle w:val="VerbatimChar"/>
        </w:rPr>
        <w:t xml:space="preserve">8260  Superheroes, Marvel, DC, Comics, TV, Movies News     COMICS    5000.0   </w:t>
      </w:r>
      <w:r>
        <w:br/>
      </w:r>
      <w:r>
        <w:rPr>
          <w:rStyle w:val="VerbatimChar"/>
        </w:rPr>
        <w:t xml:space="preserve">9511                          Ek Bander Ne Kholi Dukan     FAMILY   10000.0   </w:t>
      </w:r>
      <w:r>
        <w:br/>
      </w:r>
      <w:r>
        <w:br/>
      </w:r>
      <w:r>
        <w:rPr>
          <w:rStyle w:val="VerbatimChar"/>
        </w:rPr>
        <w:t xml:space="preserve">      Rating  </w:t>
      </w:r>
      <w:r>
        <w:br/>
      </w:r>
      <w:r>
        <w:rPr>
          <w:rStyle w:val="VerbatimChar"/>
        </w:rPr>
        <w:t xml:space="preserve">7514     5.0  </w:t>
      </w:r>
      <w:r>
        <w:br/>
      </w:r>
      <w:r>
        <w:rPr>
          <w:rStyle w:val="VerbatimChar"/>
        </w:rPr>
        <w:t xml:space="preserve">8058     5.0  </w:t>
      </w:r>
      <w:r>
        <w:br/>
      </w:r>
      <w:r>
        <w:rPr>
          <w:rStyle w:val="VerbatimChar"/>
        </w:rPr>
        <w:t xml:space="preserve">8260     5.0  </w:t>
      </w:r>
      <w:r>
        <w:br/>
      </w:r>
      <w:r>
        <w:rPr>
          <w:rStyle w:val="VerbatimChar"/>
        </w:rPr>
        <w:t xml:space="preserve">9511     5.0  </w:t>
      </w:r>
    </w:p>
    <w:p w:rsidR="00670C02" w:rsidRDefault="00670C02" w:rsidP="00670C02">
      <w:pPr>
        <w:pStyle w:val="FirstParagraph"/>
      </w:pPr>
      <w:r>
        <w:t>Checking the No. of Reviews of 5.0 Rating Apps</w:t>
      </w:r>
    </w:p>
    <w:p w:rsidR="00670C02" w:rsidRDefault="00670C02" w:rsidP="00670C02">
      <w:pPr>
        <w:pStyle w:val="SourceCode"/>
      </w:pPr>
      <w:r>
        <w:rPr>
          <w:rStyle w:val="NormalTok"/>
        </w:rPr>
        <w:t>sns.distplot(Playstore_full.Reviews)</w:t>
      </w:r>
    </w:p>
    <w:p w:rsidR="00670C02" w:rsidRDefault="00670C02" w:rsidP="00670C02">
      <w:pPr>
        <w:pStyle w:val="SourceCode"/>
      </w:pPr>
      <w:r>
        <w:rPr>
          <w:rStyle w:val="VerbatimChar"/>
        </w:rPr>
        <w:t>C:\Users\Home\anaconda3\lib\site-packages\seaborn\distributions.py:2619: FutureWarning: `distplot` is a deprecated function and will be removed in a future version. Please adapt your code to use either `displot` (a figure-level function with similar flexibility) or `histplot` (an axes-level function for histograms).</w:t>
      </w:r>
      <w:r>
        <w:br/>
      </w:r>
      <w:r>
        <w:rPr>
          <w:rStyle w:val="VerbatimChar"/>
        </w:rPr>
        <w:t xml:space="preserve">  warnings.warn(msg, FutureWarning)</w:t>
      </w:r>
    </w:p>
    <w:p w:rsidR="00670C02" w:rsidRDefault="00670C02" w:rsidP="00670C02">
      <w:pPr>
        <w:pStyle w:val="SourceCode"/>
      </w:pPr>
      <w:r>
        <w:rPr>
          <w:rStyle w:val="VerbatimChar"/>
        </w:rPr>
        <w:t>&lt;AxesSubplot:xlabel='Reviews', ylabel='Density'&gt;</w:t>
      </w:r>
    </w:p>
    <w:p w:rsidR="00670C02" w:rsidRDefault="00670C02" w:rsidP="00670C02">
      <w:pPr>
        <w:pStyle w:val="FirstParagraph"/>
      </w:pPr>
      <w:r>
        <w:rPr>
          <w:noProof/>
          <w:lang w:val="en-IN" w:eastAsia="en-IN"/>
        </w:rPr>
        <w:lastRenderedPageBreak/>
        <w:drawing>
          <wp:inline distT="0" distB="0" distL="0" distR="0">
            <wp:extent cx="497586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860" cy="3329940"/>
                    </a:xfrm>
                    <a:prstGeom prst="rect">
                      <a:avLst/>
                    </a:prstGeom>
                    <a:solidFill>
                      <a:srgbClr val="FFFFFF"/>
                    </a:solidFill>
                    <a:ln>
                      <a:noFill/>
                    </a:ln>
                  </pic:spPr>
                </pic:pic>
              </a:graphicData>
            </a:graphic>
          </wp:inline>
        </w:drawing>
      </w:r>
    </w:p>
    <w:p w:rsidR="00670C02" w:rsidRDefault="00670C02" w:rsidP="00670C02">
      <w:pPr>
        <w:pStyle w:val="BodyText"/>
      </w:pPr>
      <w:r>
        <w:t>The above distribution is clearly skewed. Apps with very few reviews easily managed to get 5.0 ratings which can be misleading. So let's filter out the ones with more than 30 reviews. These filtered ones are the apps that really stand for 5.0 rating.</w:t>
      </w:r>
    </w:p>
    <w:p w:rsidR="00670C02" w:rsidRDefault="00670C02" w:rsidP="00670C02">
      <w:pPr>
        <w:pStyle w:val="SourceCode"/>
      </w:pPr>
      <w:r>
        <w:rPr>
          <w:rStyle w:val="NormalTok"/>
        </w:rPr>
        <w:t xml:space="preserve">Playstore_full </w:t>
      </w:r>
      <w:r>
        <w:rPr>
          <w:rStyle w:val="OperatorTok"/>
        </w:rPr>
        <w:t>=</w:t>
      </w:r>
      <w:r>
        <w:rPr>
          <w:rStyle w:val="NormalTok"/>
        </w:rPr>
        <w:t xml:space="preserve"> Playstore_full[Playstore.Reviews </w:t>
      </w:r>
      <w:r>
        <w:rPr>
          <w:rStyle w:val="OperatorTok"/>
        </w:rPr>
        <w:t>&gt;</w:t>
      </w:r>
      <w:r>
        <w:rPr>
          <w:rStyle w:val="NormalTok"/>
        </w:rPr>
        <w:t xml:space="preserve"> </w:t>
      </w:r>
      <w:r>
        <w:rPr>
          <w:rStyle w:val="DecValTok"/>
        </w:rPr>
        <w:t>30</w:t>
      </w:r>
      <w:r>
        <w:rPr>
          <w:rStyle w:val="NormalTok"/>
        </w:rPr>
        <w:t>]</w:t>
      </w:r>
    </w:p>
    <w:p w:rsidR="00670C02" w:rsidRDefault="00670C02" w:rsidP="00670C02">
      <w:pPr>
        <w:pStyle w:val="SourceCode"/>
      </w:pPr>
      <w:r>
        <w:rPr>
          <w:rStyle w:val="VerbatimChar"/>
        </w:rPr>
        <w:t>C:\Users\Home\AppData\Local\Temp\ipykernel_14960\2540677971.py:1: UserWarning: Boolean Series key will be reindexed to match DataFrame index.</w:t>
      </w:r>
      <w:r>
        <w:br/>
      </w:r>
      <w:r>
        <w:rPr>
          <w:rStyle w:val="VerbatimChar"/>
        </w:rPr>
        <w:t xml:space="preserve">  Playstore_full = Playstore_full[Playstore.Reviews &gt; 30]</w:t>
      </w:r>
    </w:p>
    <w:p w:rsidR="00670C02" w:rsidRDefault="00670C02" w:rsidP="00670C02">
      <w:pPr>
        <w:pStyle w:val="SourceCode"/>
      </w:pPr>
      <w:r>
        <w:rPr>
          <w:rStyle w:val="BuiltInTok"/>
        </w:rPr>
        <w:t>print</w:t>
      </w:r>
      <w:r>
        <w:rPr>
          <w:rStyle w:val="NormalTok"/>
        </w:rPr>
        <w:t>(</w:t>
      </w:r>
      <w:r>
        <w:rPr>
          <w:rStyle w:val="StringTok"/>
        </w:rPr>
        <w:t>"No. of Apps having 5.0 Rating with sufficient Reviews: "</w:t>
      </w:r>
      <w:r>
        <w:rPr>
          <w:rStyle w:val="NormalTok"/>
        </w:rPr>
        <w:t>,Playstore_full.App.count())</w:t>
      </w:r>
    </w:p>
    <w:p w:rsidR="00670C02" w:rsidRDefault="00670C02" w:rsidP="00670C02">
      <w:pPr>
        <w:pStyle w:val="SourceCode"/>
      </w:pPr>
      <w:r>
        <w:rPr>
          <w:rStyle w:val="VerbatimChar"/>
        </w:rPr>
        <w:t>No. of Apps having 5.0 Rating with sufficient Reviews:  16</w:t>
      </w:r>
    </w:p>
    <w:p w:rsidR="00670C02" w:rsidRDefault="00670C02" w:rsidP="00670C02">
      <w:pPr>
        <w:pStyle w:val="SourceCode"/>
      </w:pPr>
      <w:r>
        <w:rPr>
          <w:rStyle w:val="NormalTok"/>
        </w:rPr>
        <w:t>plt.figure(figsize</w:t>
      </w:r>
      <w:r>
        <w:rPr>
          <w:rStyle w:val="OperatorTok"/>
        </w:rPr>
        <w:t>=</w:t>
      </w:r>
      <w:r>
        <w:rPr>
          <w:rStyle w:val="NormalTok"/>
        </w:rPr>
        <w:t>(</w:t>
      </w:r>
      <w:r>
        <w:rPr>
          <w:rStyle w:val="DecValTok"/>
        </w:rPr>
        <w:t>12</w:t>
      </w:r>
      <w:r>
        <w:rPr>
          <w:rStyle w:val="NormalTok"/>
        </w:rPr>
        <w:t>,</w:t>
      </w:r>
      <w:r>
        <w:rPr>
          <w:rStyle w:val="DecValTok"/>
        </w:rPr>
        <w:t>5</w:t>
      </w:r>
      <w:r>
        <w:rPr>
          <w:rStyle w:val="NormalTok"/>
        </w:rPr>
        <w:t>))</w:t>
      </w:r>
      <w:r>
        <w:br/>
      </w:r>
      <w:r>
        <w:rPr>
          <w:rStyle w:val="NormalTok"/>
        </w:rPr>
        <w:t>sns.countplot(Playstore_full.Genres)</w:t>
      </w:r>
    </w:p>
    <w:p w:rsidR="00670C02" w:rsidRDefault="00670C02" w:rsidP="00670C02">
      <w:pPr>
        <w:pStyle w:val="SourceCode"/>
      </w:pPr>
      <w:r>
        <w:rPr>
          <w:rStyle w:val="VerbatimChar"/>
        </w:rPr>
        <w:t>C:\Users\Home\anaconda3\lib\site-packages\seaborn\_decorators.py:36: FutureWarning: Pass the following variable as a keyword arg: x. From version 0.12, the only valid positional argument will be `data`, and passing other arguments without an explicit keyword will result in an error or misinterpretation.</w:t>
      </w:r>
      <w:r>
        <w:br/>
      </w:r>
      <w:r>
        <w:rPr>
          <w:rStyle w:val="VerbatimChar"/>
        </w:rPr>
        <w:t xml:space="preserve">  warnings.warn(</w:t>
      </w:r>
    </w:p>
    <w:p w:rsidR="00670C02" w:rsidRDefault="00670C02" w:rsidP="00670C02">
      <w:pPr>
        <w:pStyle w:val="SourceCode"/>
      </w:pPr>
      <w:r>
        <w:rPr>
          <w:rStyle w:val="VerbatimChar"/>
        </w:rPr>
        <w:t>&lt;AxesSubplot:xlabel='Genres', ylabel='count'&gt;</w:t>
      </w:r>
    </w:p>
    <w:p w:rsidR="00670C02" w:rsidRDefault="00670C02" w:rsidP="00670C02">
      <w:pPr>
        <w:pStyle w:val="FirstParagraph"/>
      </w:pPr>
      <w:r>
        <w:rPr>
          <w:noProof/>
          <w:lang w:val="en-IN" w:eastAsia="en-IN"/>
        </w:rPr>
        <w:lastRenderedPageBreak/>
        <w:drawing>
          <wp:inline distT="0" distB="0" distL="0" distR="0">
            <wp:extent cx="5334000"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2346960"/>
                    </a:xfrm>
                    <a:prstGeom prst="rect">
                      <a:avLst/>
                    </a:prstGeom>
                    <a:solidFill>
                      <a:srgbClr val="FFFFFF"/>
                    </a:solidFill>
                    <a:ln>
                      <a:noFill/>
                    </a:ln>
                  </pic:spPr>
                </pic:pic>
              </a:graphicData>
            </a:graphic>
          </wp:inline>
        </w:drawing>
      </w:r>
    </w:p>
    <w:p w:rsidR="00670C02" w:rsidRDefault="00670C02" w:rsidP="00670C02">
      <w:pPr>
        <w:pStyle w:val="BodyText"/>
      </w:pPr>
      <w:r>
        <w:t>Insight : Apps related to Education, LifeStyle and Tools seem to fetch full Ratings with sufficient number of reviews.</w:t>
      </w:r>
    </w:p>
    <w:p w:rsidR="00670C02" w:rsidRDefault="00670C02" w:rsidP="00670C02">
      <w:pPr>
        <w:pStyle w:val="SourceCode"/>
      </w:pPr>
      <w:r>
        <w:rPr>
          <w:rStyle w:val="NormalTok"/>
        </w:rPr>
        <w:t>sns.countplot(Playstore_full.Price)</w:t>
      </w:r>
    </w:p>
    <w:p w:rsidR="00670C02" w:rsidRDefault="00670C02" w:rsidP="00670C02">
      <w:pPr>
        <w:pStyle w:val="SourceCode"/>
      </w:pPr>
      <w:r>
        <w:rPr>
          <w:rStyle w:val="VerbatimChar"/>
        </w:rPr>
        <w:t>C:\Users\Home\anaconda3\lib\site-packages\seaborn\_decorators.py:36: FutureWarning: Pass the following variable as a keyword arg: x. From version 0.12, the only valid positional argument will be `data`, and passing other arguments without an explicit keyword will result in an error or misinterpretation.</w:t>
      </w:r>
      <w:r>
        <w:br/>
      </w:r>
      <w:r>
        <w:rPr>
          <w:rStyle w:val="VerbatimChar"/>
        </w:rPr>
        <w:t xml:space="preserve">  warnings.warn(</w:t>
      </w:r>
    </w:p>
    <w:p w:rsidR="00670C02" w:rsidRDefault="00670C02" w:rsidP="00670C02">
      <w:pPr>
        <w:pStyle w:val="SourceCode"/>
      </w:pPr>
      <w:r>
        <w:rPr>
          <w:rStyle w:val="VerbatimChar"/>
        </w:rPr>
        <w:t>&lt;AxesSubplot:xlabel='Price', ylabel='count'&gt;</w:t>
      </w:r>
    </w:p>
    <w:p w:rsidR="00670C02" w:rsidRDefault="00670C02" w:rsidP="00670C02">
      <w:pPr>
        <w:pStyle w:val="FirstParagraph"/>
      </w:pPr>
      <w:r>
        <w:rPr>
          <w:noProof/>
          <w:lang w:val="en-IN" w:eastAsia="en-IN"/>
        </w:rPr>
        <w:drawing>
          <wp:inline distT="0" distB="0" distL="0" distR="0">
            <wp:extent cx="4853940" cy="3329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3940" cy="3329940"/>
                    </a:xfrm>
                    <a:prstGeom prst="rect">
                      <a:avLst/>
                    </a:prstGeom>
                    <a:solidFill>
                      <a:srgbClr val="FFFFFF"/>
                    </a:solidFill>
                    <a:ln>
                      <a:noFill/>
                    </a:ln>
                  </pic:spPr>
                </pic:pic>
              </a:graphicData>
            </a:graphic>
          </wp:inline>
        </w:drawing>
      </w:r>
    </w:p>
    <w:p w:rsidR="00670C02" w:rsidRDefault="00670C02" w:rsidP="00670C02">
      <w:pPr>
        <w:pStyle w:val="BodyText"/>
      </w:pPr>
      <w:r>
        <w:t>Insight : All the Apps with 5.0 ratings are Free to install.</w:t>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t>Unsupervised Methods</w:t>
      </w:r>
      <w:bookmarkStart w:id="6" w:name="unsupervised-methods"/>
      <w:bookmarkEnd w:id="6"/>
    </w:p>
    <w:p w:rsidR="00670C02" w:rsidRDefault="00670C02" w:rsidP="00670C02">
      <w:pPr>
        <w:pStyle w:val="SourceCode"/>
      </w:pPr>
      <w:r>
        <w:rPr>
          <w:rStyle w:val="NormalTok"/>
        </w:rPr>
        <w:t>x</w:t>
      </w:r>
      <w:r>
        <w:rPr>
          <w:rStyle w:val="OperatorTok"/>
        </w:rPr>
        <w:t>=</w:t>
      </w:r>
      <w:r>
        <w:rPr>
          <w:rStyle w:val="NormalTok"/>
        </w:rPr>
        <w:t>Playstore.drop([</w:t>
      </w:r>
      <w:r>
        <w:rPr>
          <w:rStyle w:val="StringTok"/>
        </w:rPr>
        <w:t>"Category"</w:t>
      </w:r>
      <w:r>
        <w:rPr>
          <w:rStyle w:val="NormalTok"/>
        </w:rPr>
        <w:t>,</w:t>
      </w:r>
      <w:r>
        <w:rPr>
          <w:rStyle w:val="StringTok"/>
        </w:rPr>
        <w:t>"Installs"</w:t>
      </w:r>
      <w:r>
        <w:rPr>
          <w:rStyle w:val="NormalTok"/>
        </w:rPr>
        <w:t>],axis</w:t>
      </w:r>
      <w:r>
        <w:rPr>
          <w:rStyle w:val="OperatorTok"/>
        </w:rPr>
        <w:t>=</w:t>
      </w:r>
      <w:r>
        <w:rPr>
          <w:rStyle w:val="DecValTok"/>
        </w:rPr>
        <w:t>1</w:t>
      </w:r>
      <w:r>
        <w:rPr>
          <w:rStyle w:val="NormalTok"/>
        </w:rPr>
        <w:t>)</w:t>
      </w:r>
      <w:r>
        <w:br/>
      </w:r>
      <w:r>
        <w:rPr>
          <w:rStyle w:val="NormalTok"/>
        </w:rPr>
        <w:t>y</w:t>
      </w:r>
      <w:r>
        <w:rPr>
          <w:rStyle w:val="OperatorTok"/>
        </w:rPr>
        <w:t>=</w:t>
      </w:r>
      <w:r>
        <w:rPr>
          <w:rStyle w:val="NormalTok"/>
        </w:rPr>
        <w:t>Playstore[</w:t>
      </w:r>
      <w:r>
        <w:rPr>
          <w:rStyle w:val="StringTok"/>
        </w:rPr>
        <w:t>"Installs"</w:t>
      </w:r>
      <w:r>
        <w:rPr>
          <w:rStyle w:val="NormalTok"/>
        </w:rPr>
        <w:t>]</w:t>
      </w:r>
    </w:p>
    <w:p w:rsidR="00670C02" w:rsidRDefault="00670C02" w:rsidP="00670C02">
      <w:pPr>
        <w:pStyle w:val="SourceCode"/>
      </w:pPr>
      <w:r>
        <w:rPr>
          <w:rStyle w:val="NormalTok"/>
        </w:rPr>
        <w:t>x</w:t>
      </w:r>
    </w:p>
    <w:p w:rsidR="00670C02" w:rsidRDefault="00670C02" w:rsidP="00670C02">
      <w:pPr>
        <w:pStyle w:val="SourceCode"/>
      </w:pPr>
      <w:r>
        <w:rPr>
          <w:rStyle w:val="VerbatimChar"/>
        </w:rPr>
        <w:lastRenderedPageBreak/>
        <w:t xml:space="preserve">                                                     App  Rating  Reviews  \</w:t>
      </w:r>
      <w:r>
        <w:br/>
      </w:r>
      <w:r>
        <w:rPr>
          <w:rStyle w:val="VerbatimChar"/>
        </w:rPr>
        <w:t xml:space="preserve">0         Photo Editor &amp; Candy Camera &amp; Grid &amp; ScrapBook     4.1      159   </w:t>
      </w:r>
      <w:r>
        <w:br/>
      </w:r>
      <w:r>
        <w:rPr>
          <w:rStyle w:val="VerbatimChar"/>
        </w:rPr>
        <w:t xml:space="preserve">1                                    Coloring book moana     3.9      967   </w:t>
      </w:r>
      <w:r>
        <w:br/>
      </w:r>
      <w:r>
        <w:rPr>
          <w:rStyle w:val="VerbatimChar"/>
        </w:rPr>
        <w:t xml:space="preserve">2      U Launcher Lite – FREE Live Cool Themes, Hide ...     4.7    87510   </w:t>
      </w:r>
      <w:r>
        <w:br/>
      </w:r>
      <w:r>
        <w:rPr>
          <w:rStyle w:val="VerbatimChar"/>
        </w:rPr>
        <w:t xml:space="preserve">3                                  Sketch - Draw &amp; Paint     4.5   215644   </w:t>
      </w:r>
      <w:r>
        <w:br/>
      </w:r>
      <w:r>
        <w:rPr>
          <w:rStyle w:val="VerbatimChar"/>
        </w:rPr>
        <w:t xml:space="preserve">4                  Pixel Draw - Number Art Coloring Book     4.3      967   </w:t>
      </w:r>
      <w:r>
        <w:br/>
      </w:r>
      <w:r>
        <w:rPr>
          <w:rStyle w:val="VerbatimChar"/>
        </w:rPr>
        <w:t xml:space="preserve">...                                                  ...     ...      ...   </w:t>
      </w:r>
      <w:r>
        <w:br/>
      </w:r>
      <w:r>
        <w:rPr>
          <w:rStyle w:val="VerbatimChar"/>
        </w:rPr>
        <w:t xml:space="preserve">10834                                      FR Calculator     4.0        7   </w:t>
      </w:r>
      <w:r>
        <w:br/>
      </w:r>
      <w:r>
        <w:rPr>
          <w:rStyle w:val="VerbatimChar"/>
        </w:rPr>
        <w:t xml:space="preserve">10836                                   Sya9a Maroc - FR     4.5       38   </w:t>
      </w:r>
      <w:r>
        <w:br/>
      </w:r>
      <w:r>
        <w:rPr>
          <w:rStyle w:val="VerbatimChar"/>
        </w:rPr>
        <w:t xml:space="preserve">10837                   Fr. Mike Schmitz Audio Teachings     5.0        4   </w:t>
      </w:r>
      <w:r>
        <w:br/>
      </w:r>
      <w:r>
        <w:rPr>
          <w:rStyle w:val="VerbatimChar"/>
        </w:rPr>
        <w:t xml:space="preserve">10839                      The SCP Foundation DB fr nn5n     4.5      114   </w:t>
      </w:r>
      <w:r>
        <w:br/>
      </w:r>
      <w:r>
        <w:rPr>
          <w:rStyle w:val="VerbatimChar"/>
        </w:rPr>
        <w:t xml:space="preserve">10840      iHoroscope - 2018 Daily Horoscope &amp; Astrology     4.5   398307   </w:t>
      </w:r>
      <w:r>
        <w:br/>
      </w:r>
      <w:r>
        <w:br/>
      </w:r>
      <w:r>
        <w:rPr>
          <w:rStyle w:val="VerbatimChar"/>
        </w:rPr>
        <w:t xml:space="preserve">       Size  Type  Price Content Rating                     Genres  \</w:t>
      </w:r>
      <w:r>
        <w:br/>
      </w:r>
      <w:r>
        <w:rPr>
          <w:rStyle w:val="VerbatimChar"/>
        </w:rPr>
        <w:t xml:space="preserve">0      19.0  Free    0.0       Everyone               Art &amp; Design   </w:t>
      </w:r>
      <w:r>
        <w:br/>
      </w:r>
      <w:r>
        <w:rPr>
          <w:rStyle w:val="VerbatimChar"/>
        </w:rPr>
        <w:t xml:space="preserve">1      14.0  Free    0.0       Everyone  Art &amp; Design;Pretend Play   </w:t>
      </w:r>
      <w:r>
        <w:br/>
      </w:r>
      <w:r>
        <w:rPr>
          <w:rStyle w:val="VerbatimChar"/>
        </w:rPr>
        <w:t xml:space="preserve">2       8.7  Free    0.0       Everyone               Art &amp; Design   </w:t>
      </w:r>
      <w:r>
        <w:br/>
      </w:r>
      <w:r>
        <w:rPr>
          <w:rStyle w:val="VerbatimChar"/>
        </w:rPr>
        <w:t xml:space="preserve">3      25.0  Free    0.0           Teen               Art &amp; Design   </w:t>
      </w:r>
      <w:r>
        <w:br/>
      </w:r>
      <w:r>
        <w:rPr>
          <w:rStyle w:val="VerbatimChar"/>
        </w:rPr>
        <w:t xml:space="preserve">4       2.8  Free    0.0       Everyone    Art &amp; Design;Creativity   </w:t>
      </w:r>
      <w:r>
        <w:br/>
      </w:r>
      <w:r>
        <w:rPr>
          <w:rStyle w:val="VerbatimChar"/>
        </w:rPr>
        <w:t xml:space="preserve">...     ...   ...    ...            ...                        ...   </w:t>
      </w:r>
      <w:r>
        <w:br/>
      </w:r>
      <w:r>
        <w:rPr>
          <w:rStyle w:val="VerbatimChar"/>
        </w:rPr>
        <w:t xml:space="preserve">10834   2.6  Free    0.0       Everyone                  Education   </w:t>
      </w:r>
      <w:r>
        <w:br/>
      </w:r>
      <w:r>
        <w:rPr>
          <w:rStyle w:val="VerbatimChar"/>
        </w:rPr>
        <w:t xml:space="preserve">10836  53.0  Free    0.0       Everyone                  Education   </w:t>
      </w:r>
      <w:r>
        <w:br/>
      </w:r>
      <w:r>
        <w:rPr>
          <w:rStyle w:val="VerbatimChar"/>
        </w:rPr>
        <w:t xml:space="preserve">10837   3.6  Free    0.0       Everyone                  Education   </w:t>
      </w:r>
      <w:r>
        <w:br/>
      </w:r>
      <w:r>
        <w:rPr>
          <w:rStyle w:val="VerbatimChar"/>
        </w:rPr>
        <w:t xml:space="preserve">10839   0.0  Free    0.0     Mature 17+          Books &amp; Reference   </w:t>
      </w:r>
      <w:r>
        <w:br/>
      </w:r>
      <w:r>
        <w:rPr>
          <w:rStyle w:val="VerbatimChar"/>
        </w:rPr>
        <w:t xml:space="preserve">10840  19.0  Free    0.0       Everyone                  Lifestyle   </w:t>
      </w:r>
      <w:r>
        <w:br/>
      </w:r>
      <w:r>
        <w:br/>
      </w:r>
      <w:r>
        <w:rPr>
          <w:rStyle w:val="VerbatimChar"/>
        </w:rPr>
        <w:t xml:space="preserve">           Last Updated         Current Ver  Android Ver  </w:t>
      </w:r>
      <w:r>
        <w:br/>
      </w:r>
      <w:r>
        <w:rPr>
          <w:rStyle w:val="VerbatimChar"/>
        </w:rPr>
        <w:t xml:space="preserve">0       January 7, 2018               1.0.0          4.0  </w:t>
      </w:r>
      <w:r>
        <w:br/>
      </w:r>
      <w:r>
        <w:rPr>
          <w:rStyle w:val="VerbatimChar"/>
        </w:rPr>
        <w:t xml:space="preserve">1      January 15, 2018               2.0.0          4.0  </w:t>
      </w:r>
      <w:r>
        <w:br/>
      </w:r>
      <w:r>
        <w:rPr>
          <w:rStyle w:val="VerbatimChar"/>
        </w:rPr>
        <w:t xml:space="preserve">2        August 1, 2018               1.2.4          4.0  </w:t>
      </w:r>
      <w:r>
        <w:br/>
      </w:r>
      <w:r>
        <w:rPr>
          <w:rStyle w:val="VerbatimChar"/>
        </w:rPr>
        <w:t xml:space="preserve">3          June 8, 2018  Varies with device          4.0  </w:t>
      </w:r>
      <w:r>
        <w:br/>
      </w:r>
      <w:r>
        <w:rPr>
          <w:rStyle w:val="VerbatimChar"/>
        </w:rPr>
        <w:t xml:space="preserve">4         June 20, 2018                 1.1          4.0  </w:t>
      </w:r>
      <w:r>
        <w:br/>
      </w:r>
      <w:r>
        <w:rPr>
          <w:rStyle w:val="VerbatimChar"/>
        </w:rPr>
        <w:t xml:space="preserve">...                 ...                 ...          ...  </w:t>
      </w:r>
      <w:r>
        <w:br/>
      </w:r>
      <w:r>
        <w:rPr>
          <w:rStyle w:val="VerbatimChar"/>
        </w:rPr>
        <w:t xml:space="preserve">10834     June 18, 2017               1.0.0          4.0  </w:t>
      </w:r>
      <w:r>
        <w:br/>
      </w:r>
      <w:r>
        <w:rPr>
          <w:rStyle w:val="VerbatimChar"/>
        </w:rPr>
        <w:t xml:space="preserve">10836     July 25, 2017                1.48          4.0  </w:t>
      </w:r>
      <w:r>
        <w:br/>
      </w:r>
      <w:r>
        <w:rPr>
          <w:rStyle w:val="VerbatimChar"/>
        </w:rPr>
        <w:t xml:space="preserve">10837      July 6, 2018                 1.0          4.0  </w:t>
      </w:r>
      <w:r>
        <w:br/>
      </w:r>
      <w:r>
        <w:rPr>
          <w:rStyle w:val="VerbatimChar"/>
        </w:rPr>
        <w:t xml:space="preserve">10839  January 19, 2015  Varies with device          0.0  </w:t>
      </w:r>
      <w:r>
        <w:br/>
      </w:r>
      <w:r>
        <w:rPr>
          <w:rStyle w:val="VerbatimChar"/>
        </w:rPr>
        <w:t xml:space="preserve">10840     July 25, 2018  Varies with device          0.0  </w:t>
      </w:r>
      <w:r>
        <w:br/>
      </w:r>
      <w:r>
        <w:br/>
      </w:r>
      <w:r>
        <w:rPr>
          <w:rStyle w:val="VerbatimChar"/>
        </w:rPr>
        <w:t>[8886 rows x 11 columns]</w:t>
      </w:r>
    </w:p>
    <w:p w:rsidR="00670C02" w:rsidRDefault="00670C02" w:rsidP="00670C02">
      <w:pPr>
        <w:pStyle w:val="SourceCode"/>
      </w:pPr>
      <w:r>
        <w:rPr>
          <w:rStyle w:val="NormalTok"/>
        </w:rPr>
        <w:t>y</w:t>
      </w:r>
    </w:p>
    <w:p w:rsidR="00670C02" w:rsidRDefault="00670C02" w:rsidP="00670C02">
      <w:pPr>
        <w:pStyle w:val="SourceCode"/>
      </w:pPr>
      <w:r>
        <w:rPr>
          <w:rStyle w:val="VerbatimChar"/>
        </w:rPr>
        <w:t>0           10000.0</w:t>
      </w:r>
      <w:r>
        <w:br/>
      </w:r>
      <w:r>
        <w:rPr>
          <w:rStyle w:val="VerbatimChar"/>
        </w:rPr>
        <w:t>1          500000.0</w:t>
      </w:r>
      <w:r>
        <w:br/>
      </w:r>
      <w:r>
        <w:rPr>
          <w:rStyle w:val="VerbatimChar"/>
        </w:rPr>
        <w:t>2         5000000.0</w:t>
      </w:r>
      <w:r>
        <w:br/>
      </w:r>
      <w:r>
        <w:rPr>
          <w:rStyle w:val="VerbatimChar"/>
        </w:rPr>
        <w:t>3        50000000.0</w:t>
      </w:r>
      <w:r>
        <w:br/>
      </w:r>
      <w:r>
        <w:rPr>
          <w:rStyle w:val="VerbatimChar"/>
        </w:rPr>
        <w:t>4          100000.0</w:t>
      </w:r>
      <w:r>
        <w:br/>
      </w:r>
      <w:r>
        <w:rPr>
          <w:rStyle w:val="VerbatimChar"/>
        </w:rPr>
        <w:t xml:space="preserve">            ...    </w:t>
      </w:r>
      <w:r>
        <w:br/>
      </w:r>
      <w:r>
        <w:rPr>
          <w:rStyle w:val="VerbatimChar"/>
        </w:rPr>
        <w:t>10834         500.0</w:t>
      </w:r>
      <w:r>
        <w:br/>
      </w:r>
      <w:r>
        <w:rPr>
          <w:rStyle w:val="VerbatimChar"/>
        </w:rPr>
        <w:t>10836        5000.0</w:t>
      </w:r>
      <w:r>
        <w:br/>
      </w:r>
      <w:r>
        <w:rPr>
          <w:rStyle w:val="VerbatimChar"/>
        </w:rPr>
        <w:t>10837         100.0</w:t>
      </w:r>
      <w:r>
        <w:br/>
      </w:r>
      <w:r>
        <w:rPr>
          <w:rStyle w:val="VerbatimChar"/>
        </w:rPr>
        <w:t>10839        1000.0</w:t>
      </w:r>
      <w:r>
        <w:br/>
      </w:r>
      <w:r>
        <w:rPr>
          <w:rStyle w:val="VerbatimChar"/>
        </w:rPr>
        <w:t>10840    10000000.0</w:t>
      </w:r>
      <w:r>
        <w:br/>
      </w:r>
      <w:r>
        <w:rPr>
          <w:rStyle w:val="VerbatimChar"/>
        </w:rPr>
        <w:t>Name: Installs, Length: 8886, dtype: float64</w:t>
      </w:r>
    </w:p>
    <w:p w:rsidR="00670C02" w:rsidRDefault="00670C02" w:rsidP="00670C02">
      <w:pPr>
        <w:pStyle w:val="SourceCode"/>
      </w:pPr>
      <w:r>
        <w:rPr>
          <w:rStyle w:val="NormalTok"/>
        </w:rPr>
        <w:t>x_transformed</w:t>
      </w:r>
      <w:r>
        <w:rPr>
          <w:rStyle w:val="OperatorTok"/>
        </w:rPr>
        <w:t>=</w:t>
      </w:r>
      <w:r>
        <w:rPr>
          <w:rStyle w:val="NormalTok"/>
        </w:rPr>
        <w:t xml:space="preserve"> OrdinalEncoder().fit_transform(x) </w:t>
      </w:r>
    </w:p>
    <w:p w:rsidR="00670C02" w:rsidRDefault="00670C02" w:rsidP="00670C02">
      <w:pPr>
        <w:pStyle w:val="SourceCode"/>
      </w:pPr>
      <w:r>
        <w:rPr>
          <w:rStyle w:val="CommentTok"/>
        </w:rPr>
        <w:lastRenderedPageBreak/>
        <w:t># Preparing the data- Scaling/ Handling the data in such way they can belong in a spesific range</w:t>
      </w:r>
      <w:r>
        <w:br/>
      </w:r>
      <w:r>
        <w:rPr>
          <w:rStyle w:val="CommentTok"/>
        </w:rPr>
        <w:t># and represent the same degree of difference</w:t>
      </w:r>
      <w:r>
        <w:br/>
      </w:r>
      <w:r>
        <w:rPr>
          <w:rStyle w:val="NormalTok"/>
        </w:rPr>
        <w:t>scaled_data</w:t>
      </w:r>
      <w:r>
        <w:rPr>
          <w:rStyle w:val="OperatorTok"/>
        </w:rPr>
        <w:t>=</w:t>
      </w:r>
      <w:r>
        <w:rPr>
          <w:rStyle w:val="NormalTok"/>
        </w:rPr>
        <w:t xml:space="preserve"> scale(x_transformed)</w:t>
      </w:r>
    </w:p>
    <w:p w:rsidR="00670C02" w:rsidRDefault="00670C02" w:rsidP="00670C02">
      <w:pPr>
        <w:pStyle w:val="SourceCode"/>
      </w:pPr>
      <w:r>
        <w:rPr>
          <w:rStyle w:val="NormalTok"/>
        </w:rPr>
        <w:t>scaled_data</w:t>
      </w:r>
    </w:p>
    <w:p w:rsidR="00670C02" w:rsidRDefault="00670C02" w:rsidP="00670C02">
      <w:pPr>
        <w:pStyle w:val="SourceCode"/>
      </w:pPr>
      <w:r>
        <w:rPr>
          <w:rStyle w:val="VerbatimChar"/>
        </w:rPr>
        <w:t>array([[ 0.70909178, -0.1697994 , -0.99556062, ..., -0.20600172,</w:t>
      </w:r>
      <w:r>
        <w:br/>
      </w:r>
      <w:r>
        <w:rPr>
          <w:rStyle w:val="VerbatimChar"/>
        </w:rPr>
        <w:t xml:space="preserve">        -1.29806986,  0.50615525],</w:t>
      </w:r>
      <w:r>
        <w:br/>
      </w:r>
      <w:r>
        <w:rPr>
          <w:rStyle w:val="VerbatimChar"/>
        </w:rPr>
        <w:t xml:space="preserve">       [-0.84620985, -0.55426557, -0.70643486, ..., -0.44782642,</w:t>
      </w:r>
      <w:r>
        <w:br/>
      </w:r>
      <w:r>
        <w:rPr>
          <w:rStyle w:val="VerbatimChar"/>
        </w:rPr>
        <w:t xml:space="preserve">        -0.33436335,  0.50615525],</w:t>
      </w:r>
      <w:r>
        <w:br/>
      </w:r>
      <w:r>
        <w:rPr>
          <w:rStyle w:val="VerbatimChar"/>
        </w:rPr>
        <w:t xml:space="preserve">       [ 1.35137924,  0.98359911,  0.94857861, ..., -1.52504552,</w:t>
      </w:r>
      <w:r>
        <w:br/>
      </w:r>
      <w:r>
        <w:rPr>
          <w:rStyle w:val="VerbatimChar"/>
        </w:rPr>
        <w:t xml:space="preserve">        -0.93653736,  0.50615525],</w:t>
      </w:r>
      <w:r>
        <w:br/>
      </w:r>
      <w:r>
        <w:rPr>
          <w:rStyle w:val="VerbatimChar"/>
        </w:rPr>
        <w:t xml:space="preserve">       ...,</w:t>
      </w:r>
      <w:r>
        <w:br/>
      </w:r>
      <w:r>
        <w:rPr>
          <w:rStyle w:val="VerbatimChar"/>
        </w:rPr>
        <w:t xml:space="preserve">       [-0.18273877,  1.56029837, -1.07530172, ...,  0.18657084,</w:t>
      </w:r>
      <w:r>
        <w:br/>
      </w:r>
      <w:r>
        <w:rPr>
          <w:rStyle w:val="VerbatimChar"/>
        </w:rPr>
        <w:t xml:space="preserve">        -1.30263178,  0.50615525],</w:t>
      </w:r>
      <w:r>
        <w:br/>
      </w:r>
      <w:r>
        <w:rPr>
          <w:rStyle w:val="VerbatimChar"/>
        </w:rPr>
        <w:t xml:space="preserve">       [ 1.25520559,  0.59913294, -1.01871126, ..., -0.40071771,</w:t>
      </w:r>
      <w:r>
        <w:br/>
      </w:r>
      <w:r>
        <w:rPr>
          <w:rStyle w:val="VerbatimChar"/>
        </w:rPr>
        <w:t xml:space="preserve">         1.52462079, -2.12292294],</w:t>
      </w:r>
      <w:r>
        <w:br/>
      </w:r>
      <w:r>
        <w:rPr>
          <w:rStyle w:val="VerbatimChar"/>
        </w:rPr>
        <w:t xml:space="preserve">       [ 1.6568471 ,  0.59913294,  1.45892159, ...,  0.04524472,</w:t>
      </w:r>
      <w:r>
        <w:br/>
      </w:r>
      <w:r>
        <w:rPr>
          <w:rStyle w:val="VerbatimChar"/>
        </w:rPr>
        <w:t xml:space="preserve">         1.52462079, -2.12292294]])</w:t>
      </w:r>
    </w:p>
    <w:p w:rsidR="00670C02" w:rsidRDefault="00670C02" w:rsidP="00670C02">
      <w:pPr>
        <w:pStyle w:val="SourceCode"/>
      </w:pPr>
      <w:r>
        <w:rPr>
          <w:rStyle w:val="BuiltInTok"/>
        </w:rPr>
        <w:t>len</w:t>
      </w:r>
      <w:r>
        <w:rPr>
          <w:rStyle w:val="NormalTok"/>
        </w:rPr>
        <w:t>(np.unique(y))</w:t>
      </w:r>
    </w:p>
    <w:p w:rsidR="00670C02" w:rsidRDefault="00670C02" w:rsidP="00670C02">
      <w:pPr>
        <w:pStyle w:val="SourceCode"/>
      </w:pPr>
      <w:r>
        <w:rPr>
          <w:rStyle w:val="VerbatimChar"/>
        </w:rPr>
        <w:t>19</w:t>
      </w:r>
    </w:p>
    <w:p w:rsidR="00670C02" w:rsidRDefault="00670C02" w:rsidP="00670C02">
      <w:pPr>
        <w:pStyle w:val="SourceCode"/>
      </w:pPr>
      <w:r>
        <w:rPr>
          <w:rStyle w:val="NormalTok"/>
        </w:rPr>
        <w:t>y.unique()</w:t>
      </w:r>
    </w:p>
    <w:p w:rsidR="00670C02" w:rsidRDefault="00670C02" w:rsidP="00670C02">
      <w:pPr>
        <w:pStyle w:val="SourceCode"/>
      </w:pPr>
      <w:r>
        <w:rPr>
          <w:rStyle w:val="VerbatimChar"/>
        </w:rPr>
        <w:t>array([1.e+04, 5.e+05, 5.e+06, 5.e+07, 1.e+05, 5.e+04, 1.e+06, 1.e+07,</w:t>
      </w:r>
      <w:r>
        <w:br/>
      </w:r>
      <w:r>
        <w:rPr>
          <w:rStyle w:val="VerbatimChar"/>
        </w:rPr>
        <w:t xml:space="preserve">       5.e+03, 1.e+08, 1.e+09, 1.e+03, 5.e+08, 1.e+02, 5.e+02, 1.e+01,</w:t>
      </w:r>
      <w:r>
        <w:br/>
      </w:r>
      <w:r>
        <w:rPr>
          <w:rStyle w:val="VerbatimChar"/>
        </w:rPr>
        <w:t xml:space="preserve">       5.e+00, 5.e+01, 1.e+00])</w:t>
      </w:r>
    </w:p>
    <w:p w:rsidR="00670C02" w:rsidRDefault="00670C02" w:rsidP="00670C02">
      <w:pPr>
        <w:pStyle w:val="SourceCode"/>
      </w:pPr>
      <w:r>
        <w:rPr>
          <w:rStyle w:val="CommentTok"/>
        </w:rPr>
        <w:t># Hierarchical agglomerative clustering - bottom-up approach</w:t>
      </w:r>
      <w:r>
        <w:br/>
      </w:r>
      <w:r>
        <w:rPr>
          <w:rStyle w:val="NormalTok"/>
        </w:rPr>
        <w:t xml:space="preserve">n_samples, n_features </w:t>
      </w:r>
      <w:r>
        <w:rPr>
          <w:rStyle w:val="OperatorTok"/>
        </w:rPr>
        <w:t>=</w:t>
      </w:r>
      <w:r>
        <w:rPr>
          <w:rStyle w:val="NormalTok"/>
        </w:rPr>
        <w:t xml:space="preserve"> scaled_data.shape </w:t>
      </w:r>
      <w:r>
        <w:br/>
      </w:r>
      <w:r>
        <w:rPr>
          <w:rStyle w:val="NormalTok"/>
        </w:rPr>
        <w:t xml:space="preserve">n_digits </w:t>
      </w:r>
      <w:r>
        <w:rPr>
          <w:rStyle w:val="OperatorTok"/>
        </w:rPr>
        <w:t>=</w:t>
      </w:r>
      <w:r>
        <w:rPr>
          <w:rStyle w:val="NormalTok"/>
        </w:rPr>
        <w:t xml:space="preserve"> </w:t>
      </w:r>
      <w:r>
        <w:rPr>
          <w:rStyle w:val="BuiltInTok"/>
        </w:rPr>
        <w:t>len</w:t>
      </w:r>
      <w:r>
        <w:rPr>
          <w:rStyle w:val="NormalTok"/>
        </w:rPr>
        <w:t xml:space="preserve">(np.unique(y)) </w:t>
      </w:r>
      <w:r>
        <w:br/>
      </w:r>
      <w:r>
        <w:rPr>
          <w:rStyle w:val="NormalTok"/>
        </w:rPr>
        <w:t xml:space="preserve">model </w:t>
      </w:r>
      <w:r>
        <w:rPr>
          <w:rStyle w:val="OperatorTok"/>
        </w:rPr>
        <w:t>=</w:t>
      </w:r>
      <w:r>
        <w:rPr>
          <w:rStyle w:val="NormalTok"/>
        </w:rPr>
        <w:t xml:space="preserve"> cluster.AgglomerativeClustering(n_clusters</w:t>
      </w:r>
      <w:r>
        <w:rPr>
          <w:rStyle w:val="OperatorTok"/>
        </w:rPr>
        <w:t>=</w:t>
      </w:r>
      <w:r>
        <w:rPr>
          <w:rStyle w:val="NormalTok"/>
        </w:rPr>
        <w:t>n_digits, linkage</w:t>
      </w:r>
      <w:r>
        <w:rPr>
          <w:rStyle w:val="OperatorTok"/>
        </w:rPr>
        <w:t>=</w:t>
      </w:r>
      <w:r>
        <w:rPr>
          <w:rStyle w:val="StringTok"/>
        </w:rPr>
        <w:t>"average"</w:t>
      </w:r>
      <w:r>
        <w:rPr>
          <w:rStyle w:val="NormalTok"/>
        </w:rPr>
        <w:t>, affinity</w:t>
      </w:r>
      <w:r>
        <w:rPr>
          <w:rStyle w:val="OperatorTok"/>
        </w:rPr>
        <w:t>=</w:t>
      </w:r>
      <w:r>
        <w:rPr>
          <w:rStyle w:val="StringTok"/>
        </w:rPr>
        <w:t>"cosine"</w:t>
      </w:r>
      <w:r>
        <w:rPr>
          <w:rStyle w:val="NormalTok"/>
        </w:rPr>
        <w:t xml:space="preserve">) </w:t>
      </w:r>
      <w:r>
        <w:br/>
      </w:r>
      <w:r>
        <w:rPr>
          <w:rStyle w:val="NormalTok"/>
        </w:rPr>
        <w:t xml:space="preserve">model.fit(scaled_data) </w:t>
      </w:r>
    </w:p>
    <w:p w:rsidR="00670C02" w:rsidRDefault="00670C02" w:rsidP="00670C02">
      <w:pPr>
        <w:pStyle w:val="SourceCode"/>
      </w:pPr>
      <w:r>
        <w:rPr>
          <w:rStyle w:val="VerbatimChar"/>
        </w:rPr>
        <w:t>AgglomerativeClustering(affinity='cosine', linkage='average', n_clusters=19)</w:t>
      </w:r>
    </w:p>
    <w:p w:rsidR="00670C02" w:rsidRDefault="00670C02" w:rsidP="00670C02">
      <w:pPr>
        <w:pStyle w:val="SourceCode"/>
      </w:pPr>
      <w:r>
        <w:rPr>
          <w:rStyle w:val="BuiltInTok"/>
        </w:rPr>
        <w:t>print</w:t>
      </w:r>
      <w:r>
        <w:rPr>
          <w:rStyle w:val="NormalTok"/>
        </w:rPr>
        <w:t xml:space="preserve"> (model.labels_)</w:t>
      </w:r>
    </w:p>
    <w:p w:rsidR="00670C02" w:rsidRDefault="00670C02" w:rsidP="00670C02">
      <w:pPr>
        <w:pStyle w:val="SourceCode"/>
      </w:pPr>
      <w:r>
        <w:rPr>
          <w:rStyle w:val="VerbatimChar"/>
        </w:rPr>
        <w:t>[10  8 10 ...  8  1  1]</w:t>
      </w:r>
    </w:p>
    <w:p w:rsidR="00670C02" w:rsidRDefault="00670C02" w:rsidP="00670C02">
      <w:pPr>
        <w:pStyle w:val="SourceCode"/>
      </w:pPr>
      <w:r>
        <w:rPr>
          <w:rStyle w:val="BuiltInTok"/>
        </w:rPr>
        <w:t>print</w:t>
      </w:r>
      <w:r>
        <w:rPr>
          <w:rStyle w:val="NormalTok"/>
        </w:rPr>
        <w:t xml:space="preserve"> (metrics.silhouette_score(scaled_data,model.labels_))</w:t>
      </w:r>
      <w:r>
        <w:br/>
      </w:r>
      <w:r>
        <w:rPr>
          <w:rStyle w:val="BuiltInTok"/>
        </w:rPr>
        <w:t>print</w:t>
      </w:r>
      <w:r>
        <w:rPr>
          <w:rStyle w:val="NormalTok"/>
        </w:rPr>
        <w:t xml:space="preserve"> (metrics.completeness_score(y, model.labels_))</w:t>
      </w:r>
      <w:r>
        <w:br/>
      </w:r>
      <w:r>
        <w:rPr>
          <w:rStyle w:val="BuiltInTok"/>
        </w:rPr>
        <w:t>print</w:t>
      </w:r>
      <w:r>
        <w:rPr>
          <w:rStyle w:val="NormalTok"/>
        </w:rPr>
        <w:t xml:space="preserve"> (metrics.homogeneity_score(y, model.labels_))</w:t>
      </w:r>
    </w:p>
    <w:p w:rsidR="00670C02" w:rsidRDefault="00670C02" w:rsidP="00670C02">
      <w:pPr>
        <w:pStyle w:val="SourceCode"/>
      </w:pPr>
      <w:r>
        <w:rPr>
          <w:rStyle w:val="VerbatimChar"/>
        </w:rPr>
        <w:t>0.08047605967153028</w:t>
      </w:r>
      <w:r>
        <w:br/>
      </w:r>
      <w:r>
        <w:rPr>
          <w:rStyle w:val="VerbatimChar"/>
        </w:rPr>
        <w:t>0.13797390842527352</w:t>
      </w:r>
      <w:r>
        <w:br/>
      </w:r>
      <w:r>
        <w:rPr>
          <w:rStyle w:val="VerbatimChar"/>
        </w:rPr>
        <w:t>0.14807731311542197</w:t>
      </w:r>
    </w:p>
    <w:p w:rsidR="00670C02" w:rsidRDefault="00670C02" w:rsidP="00670C02">
      <w:pPr>
        <w:pStyle w:val="SourceCode"/>
      </w:pPr>
      <w:r>
        <w:rPr>
          <w:rStyle w:val="CommentTok"/>
        </w:rPr>
        <w:t># Creating Hierarchical Clustering Dendrogram</w:t>
      </w:r>
      <w:r>
        <w:br/>
      </w:r>
      <w:r>
        <w:br/>
      </w:r>
      <w:r>
        <w:rPr>
          <w:rStyle w:val="NormalTok"/>
        </w:rPr>
        <w:t>model</w:t>
      </w:r>
      <w:r>
        <w:rPr>
          <w:rStyle w:val="OperatorTok"/>
        </w:rPr>
        <w:t>=</w:t>
      </w:r>
      <w:r>
        <w:rPr>
          <w:rStyle w:val="NormalTok"/>
        </w:rPr>
        <w:t xml:space="preserve"> linkage(scaled_data, </w:t>
      </w:r>
      <w:r>
        <w:rPr>
          <w:rStyle w:val="StringTok"/>
        </w:rPr>
        <w:t>"ward"</w:t>
      </w:r>
      <w:r>
        <w:rPr>
          <w:rStyle w:val="NormalTok"/>
        </w:rPr>
        <w:t>)</w:t>
      </w:r>
      <w:r>
        <w:br/>
      </w:r>
      <w:r>
        <w:rPr>
          <w:rStyle w:val="NormalTok"/>
        </w:rPr>
        <w:t>plt.figure()</w:t>
      </w:r>
      <w:r>
        <w:br/>
      </w:r>
      <w:r>
        <w:rPr>
          <w:rStyle w:val="NormalTok"/>
        </w:rPr>
        <w:t>plt.title(</w:t>
      </w:r>
      <w:r>
        <w:rPr>
          <w:rStyle w:val="StringTok"/>
        </w:rPr>
        <w:t>"Hierarchical Clustering Dendrogram"</w:t>
      </w:r>
      <w:r>
        <w:rPr>
          <w:rStyle w:val="NormalTok"/>
        </w:rPr>
        <w:t>)</w:t>
      </w:r>
      <w:r>
        <w:br/>
      </w:r>
      <w:r>
        <w:rPr>
          <w:rStyle w:val="NormalTok"/>
        </w:rPr>
        <w:t>plt.xlabel(</w:t>
      </w:r>
      <w:r>
        <w:rPr>
          <w:rStyle w:val="StringTok"/>
        </w:rPr>
        <w:t>"sample index"</w:t>
      </w:r>
      <w:r>
        <w:rPr>
          <w:rStyle w:val="NormalTok"/>
        </w:rPr>
        <w:t>)</w:t>
      </w:r>
      <w:r>
        <w:br/>
      </w:r>
      <w:r>
        <w:rPr>
          <w:rStyle w:val="NormalTok"/>
        </w:rPr>
        <w:t>plt.ylabel(</w:t>
      </w:r>
      <w:r>
        <w:rPr>
          <w:rStyle w:val="StringTok"/>
        </w:rPr>
        <w:t>"distance"</w:t>
      </w:r>
      <w:r>
        <w:rPr>
          <w:rStyle w:val="NormalTok"/>
        </w:rPr>
        <w:t>)</w:t>
      </w:r>
      <w:r>
        <w:br/>
      </w:r>
      <w:r>
        <w:rPr>
          <w:rStyle w:val="NormalTok"/>
        </w:rPr>
        <w:lastRenderedPageBreak/>
        <w:t>dendrogram(model, leaf_rotation</w:t>
      </w:r>
      <w:r>
        <w:rPr>
          <w:rStyle w:val="OperatorTok"/>
        </w:rPr>
        <w:t>=</w:t>
      </w:r>
      <w:r>
        <w:rPr>
          <w:rStyle w:val="FloatTok"/>
        </w:rPr>
        <w:t>90.</w:t>
      </w:r>
      <w:r>
        <w:rPr>
          <w:rStyle w:val="NormalTok"/>
        </w:rPr>
        <w:t>,  leaf_font_size</w:t>
      </w:r>
      <w:r>
        <w:rPr>
          <w:rStyle w:val="OperatorTok"/>
        </w:rPr>
        <w:t>=</w:t>
      </w:r>
      <w:r>
        <w:rPr>
          <w:rStyle w:val="FloatTok"/>
        </w:rPr>
        <w:t>8.</w:t>
      </w:r>
      <w:r>
        <w:rPr>
          <w:rStyle w:val="NormalTok"/>
        </w:rPr>
        <w:t>)</w:t>
      </w:r>
      <w:r>
        <w:br/>
      </w:r>
      <w:r>
        <w:rPr>
          <w:rStyle w:val="NormalTok"/>
        </w:rPr>
        <w:t>plt.show()</w:t>
      </w:r>
    </w:p>
    <w:p w:rsidR="00670C02" w:rsidRDefault="00670C02" w:rsidP="00670C02">
      <w:pPr>
        <w:pStyle w:val="FirstParagraph"/>
        <w:rPr>
          <w:rStyle w:val="NormalTok"/>
        </w:rPr>
      </w:pPr>
      <w:r>
        <w:rPr>
          <w:noProof/>
          <w:lang w:val="en-IN" w:eastAsia="en-IN"/>
        </w:rPr>
        <w:drawing>
          <wp:inline distT="0" distB="0" distL="0" distR="0">
            <wp:extent cx="49911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3672840"/>
                    </a:xfrm>
                    <a:prstGeom prst="rect">
                      <a:avLst/>
                    </a:prstGeom>
                    <a:solidFill>
                      <a:srgbClr val="FFFFFF"/>
                    </a:solidFill>
                    <a:ln>
                      <a:noFill/>
                    </a:ln>
                  </pic:spPr>
                </pic:pic>
              </a:graphicData>
            </a:graphic>
          </wp:inline>
        </w:drawing>
      </w:r>
    </w:p>
    <w:p w:rsidR="00670C02" w:rsidRDefault="00670C02" w:rsidP="00670C02">
      <w:pPr>
        <w:pStyle w:val="SourceCode"/>
      </w:pPr>
      <w:r>
        <w:rPr>
          <w:rStyle w:val="NormalTok"/>
        </w:rPr>
        <w:t xml:space="preserve">n_samples, n_features </w:t>
      </w:r>
      <w:r>
        <w:rPr>
          <w:rStyle w:val="OperatorTok"/>
        </w:rPr>
        <w:t>=</w:t>
      </w:r>
      <w:r>
        <w:rPr>
          <w:rStyle w:val="NormalTok"/>
        </w:rPr>
        <w:t xml:space="preserve"> scaled_data.shape</w:t>
      </w:r>
      <w:r>
        <w:br/>
      </w:r>
      <w:r>
        <w:rPr>
          <w:rStyle w:val="NormalTok"/>
        </w:rPr>
        <w:t xml:space="preserve">n_digits </w:t>
      </w:r>
      <w:r>
        <w:rPr>
          <w:rStyle w:val="OperatorTok"/>
        </w:rPr>
        <w:t>=</w:t>
      </w:r>
      <w:r>
        <w:rPr>
          <w:rStyle w:val="NormalTok"/>
        </w:rPr>
        <w:t xml:space="preserve"> </w:t>
      </w:r>
      <w:r>
        <w:rPr>
          <w:rStyle w:val="BuiltInTok"/>
        </w:rPr>
        <w:t>len</w:t>
      </w:r>
      <w:r>
        <w:rPr>
          <w:rStyle w:val="NormalTok"/>
        </w:rPr>
        <w:t>(np.unique(y))</w:t>
      </w:r>
      <w:r>
        <w:br/>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 xml:space="preserve">, </w:t>
      </w:r>
      <w:r>
        <w:rPr>
          <w:rStyle w:val="DecValTok"/>
        </w:rPr>
        <w:t>15</w:t>
      </w:r>
      <w:r>
        <w:rPr>
          <w:rStyle w:val="NormalTok"/>
        </w:rPr>
        <w:t xml:space="preserve">): </w:t>
      </w:r>
      <w:r>
        <w:br/>
      </w:r>
      <w:r>
        <w:rPr>
          <w:rStyle w:val="NormalTok"/>
        </w:rPr>
        <w:t xml:space="preserve">    kmeans </w:t>
      </w:r>
      <w:r>
        <w:rPr>
          <w:rStyle w:val="OperatorTok"/>
        </w:rPr>
        <w:t>=</w:t>
      </w:r>
      <w:r>
        <w:rPr>
          <w:rStyle w:val="NormalTok"/>
        </w:rPr>
        <w:t xml:space="preserve"> cluster.KMeans(n_clusters</w:t>
      </w:r>
      <w:r>
        <w:rPr>
          <w:rStyle w:val="OperatorTok"/>
        </w:rPr>
        <w:t>=</w:t>
      </w:r>
      <w:r>
        <w:rPr>
          <w:rStyle w:val="NormalTok"/>
        </w:rPr>
        <w:t xml:space="preserve">k)   </w:t>
      </w:r>
      <w:r>
        <w:br/>
      </w:r>
      <w:r>
        <w:rPr>
          <w:rStyle w:val="NormalTok"/>
        </w:rPr>
        <w:t xml:space="preserve">    kmeans.fit(scaled_data)  </w:t>
      </w:r>
      <w:r>
        <w:br/>
      </w:r>
      <w:r>
        <w:rPr>
          <w:rStyle w:val="NormalTok"/>
        </w:rPr>
        <w:t xml:space="preserve">    </w:t>
      </w:r>
      <w:r>
        <w:rPr>
          <w:rStyle w:val="BuiltInTok"/>
        </w:rPr>
        <w:t>print</w:t>
      </w:r>
      <w:r>
        <w:rPr>
          <w:rStyle w:val="NormalTok"/>
        </w:rPr>
        <w:t xml:space="preserve">(k)    </w:t>
      </w:r>
      <w:r>
        <w:br/>
      </w:r>
      <w:r>
        <w:rPr>
          <w:rStyle w:val="NormalTok"/>
        </w:rPr>
        <w:t xml:space="preserve">    </w:t>
      </w:r>
      <w:r>
        <w:rPr>
          <w:rStyle w:val="BuiltInTok"/>
        </w:rPr>
        <w:t>print</w:t>
      </w:r>
      <w:r>
        <w:rPr>
          <w:rStyle w:val="NormalTok"/>
        </w:rPr>
        <w:t>(metrics.silhouette_score(scaled_data, kmeans.labels_))</w:t>
      </w:r>
      <w:r>
        <w:br/>
      </w:r>
      <w:r>
        <w:rPr>
          <w:rStyle w:val="NormalTok"/>
        </w:rPr>
        <w:t xml:space="preserve">    </w:t>
      </w:r>
      <w:r>
        <w:rPr>
          <w:rStyle w:val="BuiltInTok"/>
        </w:rPr>
        <w:t>print</w:t>
      </w:r>
      <w:r>
        <w:rPr>
          <w:rStyle w:val="NormalTok"/>
        </w:rPr>
        <w:t xml:space="preserve">(metrics.completeness_score(y, kmeans.labels_))    </w:t>
      </w:r>
      <w:r>
        <w:br/>
      </w:r>
      <w:r>
        <w:rPr>
          <w:rStyle w:val="NormalTok"/>
        </w:rPr>
        <w:t xml:space="preserve">    </w:t>
      </w:r>
      <w:r>
        <w:rPr>
          <w:rStyle w:val="BuiltInTok"/>
        </w:rPr>
        <w:t>print</w:t>
      </w:r>
      <w:r>
        <w:rPr>
          <w:rStyle w:val="NormalTok"/>
        </w:rPr>
        <w:t xml:space="preserve">(metrics.homogeneity_score(y, kmeans.labels_)) </w:t>
      </w:r>
      <w:r>
        <w:br/>
      </w:r>
      <w:r>
        <w:rPr>
          <w:rStyle w:val="NormalTok"/>
        </w:rPr>
        <w:t xml:space="preserve">    </w:t>
      </w:r>
      <w:r>
        <w:br/>
      </w:r>
      <w:r>
        <w:rPr>
          <w:rStyle w:val="CommentTok"/>
        </w:rPr>
        <w:t># different results on every iteration because we are using random starting points# best score seems to be when k=13 (sometimes when k=14)</w:t>
      </w:r>
    </w:p>
    <w:p w:rsidR="00670C02" w:rsidRDefault="00670C02" w:rsidP="00670C02">
      <w:pPr>
        <w:pStyle w:val="SourceCode"/>
      </w:pPr>
      <w:r>
        <w:rPr>
          <w:rStyle w:val="VerbatimChar"/>
        </w:rPr>
        <w:t>2</w:t>
      </w:r>
      <w:r>
        <w:br/>
      </w:r>
      <w:r>
        <w:rPr>
          <w:rStyle w:val="VerbatimChar"/>
        </w:rPr>
        <w:t>0.19512666122121675</w:t>
      </w:r>
      <w:r>
        <w:br/>
      </w:r>
      <w:r>
        <w:rPr>
          <w:rStyle w:val="VerbatimChar"/>
        </w:rPr>
        <w:t>0.1772352227974184</w:t>
      </w:r>
      <w:r>
        <w:br/>
      </w:r>
      <w:r>
        <w:rPr>
          <w:rStyle w:val="VerbatimChar"/>
        </w:rPr>
        <w:t>0.03089224345543299</w:t>
      </w:r>
      <w:r>
        <w:br/>
      </w:r>
      <w:r>
        <w:rPr>
          <w:rStyle w:val="VerbatimChar"/>
        </w:rPr>
        <w:t>3</w:t>
      </w:r>
      <w:r>
        <w:br/>
      </w:r>
      <w:r>
        <w:rPr>
          <w:rStyle w:val="VerbatimChar"/>
        </w:rPr>
        <w:t>0.22693873862737815</w:t>
      </w:r>
      <w:r>
        <w:br/>
      </w:r>
      <w:r>
        <w:rPr>
          <w:rStyle w:val="VerbatimChar"/>
        </w:rPr>
        <w:t>0.18376532635627083</w:t>
      </w:r>
      <w:r>
        <w:br/>
      </w:r>
      <w:r>
        <w:rPr>
          <w:rStyle w:val="VerbatimChar"/>
        </w:rPr>
        <w:t>0.048231366978553895</w:t>
      </w:r>
      <w:r>
        <w:br/>
      </w:r>
      <w:r>
        <w:rPr>
          <w:rStyle w:val="VerbatimChar"/>
        </w:rPr>
        <w:t>4</w:t>
      </w:r>
      <w:r>
        <w:br/>
      </w:r>
      <w:r>
        <w:rPr>
          <w:rStyle w:val="VerbatimChar"/>
        </w:rPr>
        <w:t>0.20706117183915493</w:t>
      </w:r>
      <w:r>
        <w:br/>
      </w:r>
      <w:r>
        <w:rPr>
          <w:rStyle w:val="VerbatimChar"/>
        </w:rPr>
        <w:t>0.12963878219374478</w:t>
      </w:r>
      <w:r>
        <w:br/>
      </w:r>
      <w:r>
        <w:rPr>
          <w:rStyle w:val="VerbatimChar"/>
        </w:rPr>
        <w:t>0.052500007995839953</w:t>
      </w:r>
      <w:r>
        <w:br/>
      </w:r>
      <w:r>
        <w:rPr>
          <w:rStyle w:val="VerbatimChar"/>
        </w:rPr>
        <w:t>5</w:t>
      </w:r>
      <w:r>
        <w:br/>
      </w:r>
      <w:r>
        <w:rPr>
          <w:rStyle w:val="VerbatimChar"/>
        </w:rPr>
        <w:t>0.16086197078615597</w:t>
      </w:r>
      <w:r>
        <w:br/>
      </w:r>
      <w:r>
        <w:rPr>
          <w:rStyle w:val="VerbatimChar"/>
        </w:rPr>
        <w:t>0.22820485482709713</w:t>
      </w:r>
      <w:r>
        <w:br/>
      </w:r>
      <w:r>
        <w:rPr>
          <w:rStyle w:val="VerbatimChar"/>
        </w:rPr>
        <w:t>0.13117519237203146</w:t>
      </w:r>
      <w:r>
        <w:br/>
      </w:r>
      <w:r>
        <w:rPr>
          <w:rStyle w:val="VerbatimChar"/>
        </w:rPr>
        <w:t>6</w:t>
      </w:r>
      <w:r>
        <w:br/>
      </w:r>
      <w:r>
        <w:rPr>
          <w:rStyle w:val="VerbatimChar"/>
        </w:rPr>
        <w:t>0.16520819494468553</w:t>
      </w:r>
      <w:r>
        <w:br/>
      </w:r>
      <w:r>
        <w:rPr>
          <w:rStyle w:val="VerbatimChar"/>
        </w:rPr>
        <w:lastRenderedPageBreak/>
        <w:t>0.2113986064852894</w:t>
      </w:r>
      <w:r>
        <w:br/>
      </w:r>
      <w:r>
        <w:rPr>
          <w:rStyle w:val="VerbatimChar"/>
        </w:rPr>
        <w:t>0.13988409988255615</w:t>
      </w:r>
      <w:r>
        <w:br/>
      </w:r>
      <w:r>
        <w:rPr>
          <w:rStyle w:val="VerbatimChar"/>
        </w:rPr>
        <w:t>7</w:t>
      </w:r>
      <w:r>
        <w:br/>
      </w:r>
      <w:r>
        <w:rPr>
          <w:rStyle w:val="VerbatimChar"/>
        </w:rPr>
        <w:t>0.15419342343706186</w:t>
      </w:r>
      <w:r>
        <w:br/>
      </w:r>
      <w:r>
        <w:rPr>
          <w:rStyle w:val="VerbatimChar"/>
        </w:rPr>
        <w:t>0.18920862392388837</w:t>
      </w:r>
      <w:r>
        <w:br/>
      </w:r>
      <w:r>
        <w:rPr>
          <w:rStyle w:val="VerbatimChar"/>
        </w:rPr>
        <w:t>0.14131633191044074</w:t>
      </w:r>
      <w:r>
        <w:br/>
      </w:r>
      <w:r>
        <w:rPr>
          <w:rStyle w:val="VerbatimChar"/>
        </w:rPr>
        <w:t>8</w:t>
      </w:r>
      <w:r>
        <w:br/>
      </w:r>
      <w:r>
        <w:rPr>
          <w:rStyle w:val="VerbatimChar"/>
        </w:rPr>
        <w:t>0.15405428827976267</w:t>
      </w:r>
      <w:r>
        <w:br/>
      </w:r>
      <w:r>
        <w:rPr>
          <w:rStyle w:val="VerbatimChar"/>
        </w:rPr>
        <w:t>0.18535488765252955</w:t>
      </w:r>
      <w:r>
        <w:br/>
      </w:r>
      <w:r>
        <w:rPr>
          <w:rStyle w:val="VerbatimChar"/>
        </w:rPr>
        <w:t>0.14195426292681435</w:t>
      </w:r>
      <w:r>
        <w:br/>
      </w:r>
      <w:r>
        <w:rPr>
          <w:rStyle w:val="VerbatimChar"/>
        </w:rPr>
        <w:t>9</w:t>
      </w:r>
      <w:r>
        <w:br/>
      </w:r>
      <w:r>
        <w:rPr>
          <w:rStyle w:val="VerbatimChar"/>
        </w:rPr>
        <w:t>0.15037331709339014</w:t>
      </w:r>
      <w:r>
        <w:br/>
      </w:r>
      <w:r>
        <w:rPr>
          <w:rStyle w:val="VerbatimChar"/>
        </w:rPr>
        <w:t>0.16327097474889832</w:t>
      </w:r>
      <w:r>
        <w:br/>
      </w:r>
      <w:r>
        <w:rPr>
          <w:rStyle w:val="VerbatimChar"/>
        </w:rPr>
        <w:t>0.13533994844369437</w:t>
      </w:r>
      <w:r>
        <w:br/>
      </w:r>
      <w:r>
        <w:rPr>
          <w:rStyle w:val="VerbatimChar"/>
        </w:rPr>
        <w:t>10</w:t>
      </w:r>
      <w:r>
        <w:br/>
      </w:r>
      <w:r>
        <w:rPr>
          <w:rStyle w:val="VerbatimChar"/>
        </w:rPr>
        <w:t>0.1473226674950332</w:t>
      </w:r>
      <w:r>
        <w:br/>
      </w:r>
      <w:r>
        <w:rPr>
          <w:rStyle w:val="VerbatimChar"/>
        </w:rPr>
        <w:t>0.1559213811414562</w:t>
      </w:r>
      <w:r>
        <w:br/>
      </w:r>
      <w:r>
        <w:rPr>
          <w:rStyle w:val="VerbatimChar"/>
        </w:rPr>
        <w:t>0.13750415956020437</w:t>
      </w:r>
      <w:r>
        <w:br/>
      </w:r>
      <w:r>
        <w:rPr>
          <w:rStyle w:val="VerbatimChar"/>
        </w:rPr>
        <w:t>11</w:t>
      </w:r>
      <w:r>
        <w:br/>
      </w:r>
      <w:r>
        <w:rPr>
          <w:rStyle w:val="VerbatimChar"/>
        </w:rPr>
        <w:t>0.14824603398480019</w:t>
      </w:r>
      <w:r>
        <w:br/>
      </w:r>
      <w:r>
        <w:rPr>
          <w:rStyle w:val="VerbatimChar"/>
        </w:rPr>
        <w:t>0.15109421622182687</w:t>
      </w:r>
      <w:r>
        <w:br/>
      </w:r>
      <w:r>
        <w:rPr>
          <w:rStyle w:val="VerbatimChar"/>
        </w:rPr>
        <w:t>0.13828370501171433</w:t>
      </w:r>
      <w:r>
        <w:br/>
      </w:r>
      <w:r>
        <w:rPr>
          <w:rStyle w:val="VerbatimChar"/>
        </w:rPr>
        <w:t>12</w:t>
      </w:r>
      <w:r>
        <w:br/>
      </w:r>
      <w:r>
        <w:rPr>
          <w:rStyle w:val="VerbatimChar"/>
        </w:rPr>
        <w:t>0.14716036979146047</w:t>
      </w:r>
      <w:r>
        <w:br/>
      </w:r>
      <w:r>
        <w:rPr>
          <w:rStyle w:val="VerbatimChar"/>
        </w:rPr>
        <w:t>0.1608314884125856</w:t>
      </w:r>
      <w:r>
        <w:br/>
      </w:r>
      <w:r>
        <w:rPr>
          <w:rStyle w:val="VerbatimChar"/>
        </w:rPr>
        <w:t>0.15237226229854367</w:t>
      </w:r>
      <w:r>
        <w:br/>
      </w:r>
      <w:r>
        <w:rPr>
          <w:rStyle w:val="VerbatimChar"/>
        </w:rPr>
        <w:t>13</w:t>
      </w:r>
      <w:r>
        <w:br/>
      </w:r>
      <w:r>
        <w:rPr>
          <w:rStyle w:val="VerbatimChar"/>
        </w:rPr>
        <w:t>0.1478442561310819</w:t>
      </w:r>
      <w:r>
        <w:br/>
      </w:r>
      <w:r>
        <w:rPr>
          <w:rStyle w:val="VerbatimChar"/>
        </w:rPr>
        <w:t>0.15297141870638786</w:t>
      </w:r>
      <w:r>
        <w:br/>
      </w:r>
      <w:r>
        <w:rPr>
          <w:rStyle w:val="VerbatimChar"/>
        </w:rPr>
        <w:t>0.1499225949076283</w:t>
      </w:r>
      <w:r>
        <w:br/>
      </w:r>
      <w:r>
        <w:rPr>
          <w:rStyle w:val="VerbatimChar"/>
        </w:rPr>
        <w:t>14</w:t>
      </w:r>
      <w:r>
        <w:br/>
      </w:r>
      <w:r>
        <w:rPr>
          <w:rStyle w:val="VerbatimChar"/>
        </w:rPr>
        <w:t>0.15412580983981658</w:t>
      </w:r>
      <w:r>
        <w:br/>
      </w:r>
      <w:r>
        <w:rPr>
          <w:rStyle w:val="VerbatimChar"/>
        </w:rPr>
        <w:t>0.1635160354839918</w:t>
      </w:r>
      <w:r>
        <w:br/>
      </w:r>
      <w:r>
        <w:rPr>
          <w:rStyle w:val="VerbatimChar"/>
        </w:rPr>
        <w:t>0.16087575150100397</w:t>
      </w:r>
    </w:p>
    <w:p w:rsidR="00670C02" w:rsidRDefault="00670C02" w:rsidP="00670C02">
      <w:pPr>
        <w:pStyle w:val="SourceCode"/>
      </w:pP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 xml:space="preserve">, </w:t>
      </w:r>
      <w:r>
        <w:rPr>
          <w:rStyle w:val="DecValTok"/>
        </w:rPr>
        <w:t>15</w:t>
      </w:r>
      <w:r>
        <w:rPr>
          <w:rStyle w:val="NormalTok"/>
        </w:rPr>
        <w:t xml:space="preserve">): </w:t>
      </w:r>
      <w:r>
        <w:br/>
      </w:r>
      <w:r>
        <w:rPr>
          <w:rStyle w:val="NormalTok"/>
        </w:rPr>
        <w:t xml:space="preserve">    kmeans </w:t>
      </w:r>
      <w:r>
        <w:rPr>
          <w:rStyle w:val="OperatorTok"/>
        </w:rPr>
        <w:t>=</w:t>
      </w:r>
      <w:r>
        <w:rPr>
          <w:rStyle w:val="NormalTok"/>
        </w:rPr>
        <w:t xml:space="preserve"> cluster.KMeans(n_clusters</w:t>
      </w:r>
      <w:r>
        <w:rPr>
          <w:rStyle w:val="OperatorTok"/>
        </w:rPr>
        <w:t>=</w:t>
      </w:r>
      <w:r>
        <w:rPr>
          <w:rStyle w:val="NormalTok"/>
        </w:rPr>
        <w:t xml:space="preserve">k)   </w:t>
      </w:r>
      <w:r>
        <w:br/>
      </w:r>
      <w:r>
        <w:rPr>
          <w:rStyle w:val="NormalTok"/>
        </w:rPr>
        <w:t xml:space="preserve">    kmeans.fit(scaled_data)  </w:t>
      </w:r>
      <w:r>
        <w:br/>
      </w:r>
      <w:r>
        <w:rPr>
          <w:rStyle w:val="NormalTok"/>
        </w:rPr>
        <w:t xml:space="preserve">    </w:t>
      </w:r>
      <w:r>
        <w:rPr>
          <w:rStyle w:val="BuiltInTok"/>
        </w:rPr>
        <w:t>print</w:t>
      </w:r>
      <w:r>
        <w:rPr>
          <w:rStyle w:val="NormalTok"/>
        </w:rPr>
        <w:t xml:space="preserve">(k)    </w:t>
      </w:r>
      <w:r>
        <w:br/>
      </w:r>
      <w:r>
        <w:rPr>
          <w:rStyle w:val="NormalTok"/>
        </w:rPr>
        <w:t xml:space="preserve">    </w:t>
      </w:r>
      <w:r>
        <w:rPr>
          <w:rStyle w:val="BuiltInTok"/>
        </w:rPr>
        <w:t>print</w:t>
      </w:r>
      <w:r>
        <w:rPr>
          <w:rStyle w:val="NormalTok"/>
        </w:rPr>
        <w:t>(metrics.silhouette_score(scaled_data, kmeans.labels_))</w:t>
      </w:r>
      <w:r>
        <w:br/>
      </w:r>
      <w:r>
        <w:rPr>
          <w:rStyle w:val="NormalTok"/>
        </w:rPr>
        <w:t xml:space="preserve">    y_silhouette</w:t>
      </w:r>
      <w:r>
        <w:rPr>
          <w:rStyle w:val="OperatorTok"/>
        </w:rPr>
        <w:t>=</w:t>
      </w:r>
      <w:r>
        <w:rPr>
          <w:rStyle w:val="NormalTok"/>
        </w:rPr>
        <w:t>metrics.silhouette_score(scaled_data, kmeans.labels_)</w:t>
      </w:r>
      <w:r>
        <w:br/>
      </w:r>
      <w:r>
        <w:rPr>
          <w:rStyle w:val="NormalTok"/>
        </w:rPr>
        <w:t xml:space="preserve">    </w:t>
      </w:r>
      <w:r>
        <w:br/>
      </w:r>
      <w:r>
        <w:rPr>
          <w:rStyle w:val="NormalTok"/>
        </w:rPr>
        <w:t xml:space="preserve">    </w:t>
      </w:r>
      <w:r>
        <w:rPr>
          <w:rStyle w:val="BuiltInTok"/>
        </w:rPr>
        <w:t>print</w:t>
      </w:r>
      <w:r>
        <w:rPr>
          <w:rStyle w:val="NormalTok"/>
        </w:rPr>
        <w:t xml:space="preserve">(metrics.completeness_score(y, kmeans.labels_))    </w:t>
      </w:r>
      <w:r>
        <w:br/>
      </w:r>
      <w:r>
        <w:rPr>
          <w:rStyle w:val="NormalTok"/>
        </w:rPr>
        <w:t xml:space="preserve">    y_completeness</w:t>
      </w:r>
      <w:r>
        <w:rPr>
          <w:rStyle w:val="OperatorTok"/>
        </w:rPr>
        <w:t>=</w:t>
      </w:r>
      <w:r>
        <w:rPr>
          <w:rStyle w:val="NormalTok"/>
        </w:rPr>
        <w:t>metrics.completeness_score(y, kmeans.labels_)</w:t>
      </w:r>
      <w:r>
        <w:br/>
      </w:r>
      <w:r>
        <w:rPr>
          <w:rStyle w:val="NormalTok"/>
        </w:rPr>
        <w:t xml:space="preserve">    </w:t>
      </w:r>
      <w:r>
        <w:br/>
      </w:r>
      <w:r>
        <w:rPr>
          <w:rStyle w:val="NormalTok"/>
        </w:rPr>
        <w:t xml:space="preserve">    </w:t>
      </w:r>
      <w:r>
        <w:br/>
      </w:r>
      <w:r>
        <w:rPr>
          <w:rStyle w:val="NormalTok"/>
        </w:rPr>
        <w:t xml:space="preserve">    </w:t>
      </w:r>
      <w:r>
        <w:rPr>
          <w:rStyle w:val="BuiltInTok"/>
        </w:rPr>
        <w:t>print</w:t>
      </w:r>
      <w:r>
        <w:rPr>
          <w:rStyle w:val="NormalTok"/>
        </w:rPr>
        <w:t xml:space="preserve">(metrics.homogeneity_score(y, kmeans.labels_)) </w:t>
      </w:r>
      <w:r>
        <w:br/>
      </w:r>
      <w:r>
        <w:rPr>
          <w:rStyle w:val="NormalTok"/>
        </w:rPr>
        <w:t xml:space="preserve">    y_homogeneity</w:t>
      </w:r>
      <w:r>
        <w:rPr>
          <w:rStyle w:val="OperatorTok"/>
        </w:rPr>
        <w:t>=</w:t>
      </w:r>
      <w:r>
        <w:rPr>
          <w:rStyle w:val="NormalTok"/>
        </w:rPr>
        <w:t>(metrics.homogeneity_score(y, kmeans.labels_))</w:t>
      </w:r>
      <w:r>
        <w:br/>
      </w:r>
      <w:r>
        <w:rPr>
          <w:rStyle w:val="NormalTok"/>
        </w:rPr>
        <w:t xml:space="preserve">    </w:t>
      </w:r>
    </w:p>
    <w:p w:rsidR="00670C02" w:rsidRDefault="00670C02" w:rsidP="00670C02">
      <w:pPr>
        <w:pStyle w:val="SourceCode"/>
      </w:pPr>
      <w:r>
        <w:rPr>
          <w:rStyle w:val="VerbatimChar"/>
        </w:rPr>
        <w:t>2</w:t>
      </w:r>
      <w:r>
        <w:br/>
      </w:r>
      <w:r>
        <w:rPr>
          <w:rStyle w:val="VerbatimChar"/>
        </w:rPr>
        <w:t>0.3969678059299939</w:t>
      </w:r>
      <w:r>
        <w:br/>
      </w:r>
      <w:r>
        <w:rPr>
          <w:rStyle w:val="VerbatimChar"/>
        </w:rPr>
        <w:t>0.17759958085209232</w:t>
      </w:r>
      <w:r>
        <w:br/>
      </w:r>
      <w:r>
        <w:rPr>
          <w:rStyle w:val="VerbatimChar"/>
        </w:rPr>
        <w:t>0.017735152307616384</w:t>
      </w:r>
      <w:r>
        <w:br/>
      </w:r>
      <w:r>
        <w:rPr>
          <w:rStyle w:val="VerbatimChar"/>
        </w:rPr>
        <w:t>3</w:t>
      </w:r>
      <w:r>
        <w:br/>
      </w:r>
      <w:r>
        <w:rPr>
          <w:rStyle w:val="VerbatimChar"/>
        </w:rPr>
        <w:t>0.22693873862737815</w:t>
      </w:r>
      <w:r>
        <w:br/>
      </w:r>
      <w:r>
        <w:rPr>
          <w:rStyle w:val="VerbatimChar"/>
        </w:rPr>
        <w:t>0.18376532635627083</w:t>
      </w:r>
      <w:r>
        <w:br/>
      </w:r>
      <w:r>
        <w:rPr>
          <w:rStyle w:val="VerbatimChar"/>
        </w:rPr>
        <w:lastRenderedPageBreak/>
        <w:t>0.048231366978553895</w:t>
      </w:r>
      <w:r>
        <w:br/>
      </w:r>
      <w:r>
        <w:rPr>
          <w:rStyle w:val="VerbatimChar"/>
        </w:rPr>
        <w:t>4</w:t>
      </w:r>
      <w:r>
        <w:br/>
      </w:r>
      <w:r>
        <w:rPr>
          <w:rStyle w:val="VerbatimChar"/>
        </w:rPr>
        <w:t>0.20690675191334595</w:t>
      </w:r>
      <w:r>
        <w:br/>
      </w:r>
      <w:r>
        <w:rPr>
          <w:rStyle w:val="VerbatimChar"/>
        </w:rPr>
        <w:t>0.13055128214621295</w:t>
      </w:r>
      <w:r>
        <w:br/>
      </w:r>
      <w:r>
        <w:rPr>
          <w:rStyle w:val="VerbatimChar"/>
        </w:rPr>
        <w:t>0.052949882942160555</w:t>
      </w:r>
      <w:r>
        <w:br/>
      </w:r>
      <w:r>
        <w:rPr>
          <w:rStyle w:val="VerbatimChar"/>
        </w:rPr>
        <w:t>5</w:t>
      </w:r>
      <w:r>
        <w:br/>
      </w:r>
      <w:r>
        <w:rPr>
          <w:rStyle w:val="VerbatimChar"/>
        </w:rPr>
        <w:t>0.16105116752228876</w:t>
      </w:r>
      <w:r>
        <w:br/>
      </w:r>
      <w:r>
        <w:rPr>
          <w:rStyle w:val="VerbatimChar"/>
        </w:rPr>
        <w:t>0.24353546644035054</w:t>
      </w:r>
      <w:r>
        <w:br/>
      </w:r>
      <w:r>
        <w:rPr>
          <w:rStyle w:val="VerbatimChar"/>
        </w:rPr>
        <w:t>0.1396755519605508</w:t>
      </w:r>
      <w:r>
        <w:br/>
      </w:r>
      <w:r>
        <w:rPr>
          <w:rStyle w:val="VerbatimChar"/>
        </w:rPr>
        <w:t>6</w:t>
      </w:r>
      <w:r>
        <w:br/>
      </w:r>
      <w:r>
        <w:rPr>
          <w:rStyle w:val="VerbatimChar"/>
        </w:rPr>
        <w:t>0.16519746465079996</w:t>
      </w:r>
      <w:r>
        <w:br/>
      </w:r>
      <w:r>
        <w:rPr>
          <w:rStyle w:val="VerbatimChar"/>
        </w:rPr>
        <w:t>0.21178999799603918</w:t>
      </w:r>
      <w:r>
        <w:br/>
      </w:r>
      <w:r>
        <w:rPr>
          <w:rStyle w:val="VerbatimChar"/>
        </w:rPr>
        <w:t>0.14014308668522799</w:t>
      </w:r>
      <w:r>
        <w:br/>
      </w:r>
      <w:r>
        <w:rPr>
          <w:rStyle w:val="VerbatimChar"/>
        </w:rPr>
        <w:t>7</w:t>
      </w:r>
      <w:r>
        <w:br/>
      </w:r>
      <w:r>
        <w:rPr>
          <w:rStyle w:val="VerbatimChar"/>
        </w:rPr>
        <w:t>0.15431275178090434</w:t>
      </w:r>
      <w:r>
        <w:br/>
      </w:r>
      <w:r>
        <w:rPr>
          <w:rStyle w:val="VerbatimChar"/>
        </w:rPr>
        <w:t>0.19136058814333842</w:t>
      </w:r>
      <w:r>
        <w:br/>
      </w:r>
      <w:r>
        <w:rPr>
          <w:rStyle w:val="VerbatimChar"/>
        </w:rPr>
        <w:t>0.14289068853743483</w:t>
      </w:r>
      <w:r>
        <w:br/>
      </w:r>
      <w:r>
        <w:rPr>
          <w:rStyle w:val="VerbatimChar"/>
        </w:rPr>
        <w:t>8</w:t>
      </w:r>
      <w:r>
        <w:br/>
      </w:r>
      <w:r>
        <w:rPr>
          <w:rStyle w:val="VerbatimChar"/>
        </w:rPr>
        <w:t>0.15420923058054745</w:t>
      </w:r>
      <w:r>
        <w:br/>
      </w:r>
      <w:r>
        <w:rPr>
          <w:rStyle w:val="VerbatimChar"/>
        </w:rPr>
        <w:t>0.19193664016562065</w:t>
      </w:r>
      <w:r>
        <w:br/>
      </w:r>
      <w:r>
        <w:rPr>
          <w:rStyle w:val="VerbatimChar"/>
        </w:rPr>
        <w:t>0.14692298250425867</w:t>
      </w:r>
      <w:r>
        <w:br/>
      </w:r>
      <w:r>
        <w:rPr>
          <w:rStyle w:val="VerbatimChar"/>
        </w:rPr>
        <w:t>9</w:t>
      </w:r>
      <w:r>
        <w:br/>
      </w:r>
      <w:r>
        <w:rPr>
          <w:rStyle w:val="VerbatimChar"/>
        </w:rPr>
        <w:t>0.15049162922810574</w:t>
      </w:r>
      <w:r>
        <w:br/>
      </w:r>
      <w:r>
        <w:rPr>
          <w:rStyle w:val="VerbatimChar"/>
        </w:rPr>
        <w:t>0.16551864413337689</w:t>
      </w:r>
      <w:r>
        <w:br/>
      </w:r>
      <w:r>
        <w:rPr>
          <w:rStyle w:val="VerbatimChar"/>
        </w:rPr>
        <w:t>0.13717101364611178</w:t>
      </w:r>
      <w:r>
        <w:br/>
      </w:r>
      <w:r>
        <w:rPr>
          <w:rStyle w:val="VerbatimChar"/>
        </w:rPr>
        <w:t>10</w:t>
      </w:r>
      <w:r>
        <w:br/>
      </w:r>
      <w:r>
        <w:rPr>
          <w:rStyle w:val="VerbatimChar"/>
        </w:rPr>
        <w:t>0.15466917418786816</w:t>
      </w:r>
      <w:r>
        <w:br/>
      </w:r>
      <w:r>
        <w:rPr>
          <w:rStyle w:val="VerbatimChar"/>
        </w:rPr>
        <w:t>0.1715265095806062</w:t>
      </w:r>
      <w:r>
        <w:br/>
      </w:r>
      <w:r>
        <w:rPr>
          <w:rStyle w:val="VerbatimChar"/>
        </w:rPr>
        <w:t>0.14631323059968035</w:t>
      </w:r>
      <w:r>
        <w:br/>
      </w:r>
      <w:r>
        <w:rPr>
          <w:rStyle w:val="VerbatimChar"/>
        </w:rPr>
        <w:t>11</w:t>
      </w:r>
      <w:r>
        <w:br/>
      </w:r>
      <w:r>
        <w:rPr>
          <w:rStyle w:val="VerbatimChar"/>
        </w:rPr>
        <w:t>0.14605325977429187</w:t>
      </w:r>
      <w:r>
        <w:br/>
      </w:r>
      <w:r>
        <w:rPr>
          <w:rStyle w:val="VerbatimChar"/>
        </w:rPr>
        <w:t>0.17113008108444344</w:t>
      </w:r>
      <w:r>
        <w:br/>
      </w:r>
      <w:r>
        <w:rPr>
          <w:rStyle w:val="VerbatimChar"/>
        </w:rPr>
        <w:t>0.15675302002614558</w:t>
      </w:r>
      <w:r>
        <w:br/>
      </w:r>
      <w:r>
        <w:rPr>
          <w:rStyle w:val="VerbatimChar"/>
        </w:rPr>
        <w:t>12</w:t>
      </w:r>
      <w:r>
        <w:br/>
      </w:r>
      <w:r>
        <w:rPr>
          <w:rStyle w:val="VerbatimChar"/>
        </w:rPr>
        <w:t>0.15385481101460324</w:t>
      </w:r>
      <w:r>
        <w:br/>
      </w:r>
      <w:r>
        <w:rPr>
          <w:rStyle w:val="VerbatimChar"/>
        </w:rPr>
        <w:t>0.15658324691393208</w:t>
      </w:r>
      <w:r>
        <w:br/>
      </w:r>
      <w:r>
        <w:rPr>
          <w:rStyle w:val="VerbatimChar"/>
        </w:rPr>
        <w:t>0.14680909182088422</w:t>
      </w:r>
      <w:r>
        <w:br/>
      </w:r>
      <w:r>
        <w:rPr>
          <w:rStyle w:val="VerbatimChar"/>
        </w:rPr>
        <w:t>13</w:t>
      </w:r>
      <w:r>
        <w:br/>
      </w:r>
      <w:r>
        <w:rPr>
          <w:rStyle w:val="VerbatimChar"/>
        </w:rPr>
        <w:t>0.14626512200188413</w:t>
      </w:r>
      <w:r>
        <w:br/>
      </w:r>
      <w:r>
        <w:rPr>
          <w:rStyle w:val="VerbatimChar"/>
        </w:rPr>
        <w:t>0.15597113088637585</w:t>
      </w:r>
      <w:r>
        <w:br/>
      </w:r>
      <w:r>
        <w:rPr>
          <w:rStyle w:val="VerbatimChar"/>
        </w:rPr>
        <w:t>0.15166684009983625</w:t>
      </w:r>
      <w:r>
        <w:br/>
      </w:r>
      <w:r>
        <w:rPr>
          <w:rStyle w:val="VerbatimChar"/>
        </w:rPr>
        <w:t>14</w:t>
      </w:r>
      <w:r>
        <w:br/>
      </w:r>
      <w:r>
        <w:rPr>
          <w:rStyle w:val="VerbatimChar"/>
        </w:rPr>
        <w:t>0.14241619230125174</w:t>
      </w:r>
      <w:r>
        <w:br/>
      </w:r>
      <w:r>
        <w:rPr>
          <w:rStyle w:val="VerbatimChar"/>
        </w:rPr>
        <w:t>0.15194470755306572</w:t>
      </w:r>
      <w:r>
        <w:br/>
      </w:r>
      <w:r>
        <w:rPr>
          <w:rStyle w:val="VerbatimChar"/>
        </w:rPr>
        <w:t>0.15348242429019202</w:t>
      </w:r>
    </w:p>
    <w:p w:rsidR="00670C02" w:rsidRDefault="00670C02" w:rsidP="00670C02">
      <w:pPr>
        <w:pStyle w:val="SourceCode"/>
      </w:pPr>
      <w:r>
        <w:rPr>
          <w:rStyle w:val="BuiltInTok"/>
        </w:rPr>
        <w:t>print</w:t>
      </w:r>
      <w:r>
        <w:rPr>
          <w:rStyle w:val="NormalTok"/>
        </w:rPr>
        <w:t xml:space="preserve"> (</w:t>
      </w:r>
      <w:r>
        <w:rPr>
          <w:rStyle w:val="StringTok"/>
        </w:rPr>
        <w:t>"silhouette scores are:</w:t>
      </w:r>
      <w:r>
        <w:rPr>
          <w:rStyle w:val="CharTok"/>
        </w:rPr>
        <w:t>\n</w:t>
      </w:r>
      <w:r>
        <w:rPr>
          <w:rStyle w:val="SpecialCharTok"/>
        </w:rPr>
        <w:t>{}</w:t>
      </w:r>
      <w:r>
        <w:rPr>
          <w:rStyle w:val="StringTok"/>
        </w:rPr>
        <w:t>"</w:t>
      </w:r>
      <w:r>
        <w:rPr>
          <w:rStyle w:val="NormalTok"/>
        </w:rPr>
        <w:t>.</w:t>
      </w:r>
      <w:r>
        <w:rPr>
          <w:rStyle w:val="BuiltInTok"/>
        </w:rPr>
        <w:t>format</w:t>
      </w:r>
      <w:r>
        <w:rPr>
          <w:rStyle w:val="NormalTok"/>
        </w:rPr>
        <w:t>(y_silhouette))</w:t>
      </w:r>
    </w:p>
    <w:p w:rsidR="00670C02" w:rsidRDefault="00670C02" w:rsidP="00670C02">
      <w:pPr>
        <w:pStyle w:val="SourceCode"/>
      </w:pPr>
      <w:r>
        <w:rPr>
          <w:rStyle w:val="VerbatimChar"/>
        </w:rPr>
        <w:t>silhouette scores are:</w:t>
      </w:r>
      <w:r>
        <w:br/>
      </w:r>
      <w:r>
        <w:rPr>
          <w:rStyle w:val="VerbatimChar"/>
        </w:rPr>
        <w:t>0.14241619230125174</w:t>
      </w:r>
    </w:p>
    <w:p w:rsidR="00670C02" w:rsidRDefault="00670C02" w:rsidP="00670C02">
      <w:pPr>
        <w:pStyle w:val="SourceCode"/>
      </w:pPr>
      <w:r>
        <w:rPr>
          <w:rStyle w:val="BuiltInTok"/>
        </w:rPr>
        <w:t>print</w:t>
      </w:r>
      <w:r>
        <w:rPr>
          <w:rStyle w:val="NormalTok"/>
        </w:rPr>
        <w:t xml:space="preserve"> (</w:t>
      </w:r>
      <w:r>
        <w:rPr>
          <w:rStyle w:val="StringTok"/>
        </w:rPr>
        <w:t>"completeness scores are:</w:t>
      </w:r>
      <w:r>
        <w:rPr>
          <w:rStyle w:val="CharTok"/>
        </w:rPr>
        <w:t>\n</w:t>
      </w:r>
      <w:r>
        <w:rPr>
          <w:rStyle w:val="SpecialCharTok"/>
        </w:rPr>
        <w:t>{}</w:t>
      </w:r>
      <w:r>
        <w:rPr>
          <w:rStyle w:val="StringTok"/>
        </w:rPr>
        <w:t>"</w:t>
      </w:r>
      <w:r>
        <w:rPr>
          <w:rStyle w:val="NormalTok"/>
        </w:rPr>
        <w:t>.</w:t>
      </w:r>
      <w:r>
        <w:rPr>
          <w:rStyle w:val="BuiltInTok"/>
        </w:rPr>
        <w:t>format</w:t>
      </w:r>
      <w:r>
        <w:rPr>
          <w:rStyle w:val="NormalTok"/>
        </w:rPr>
        <w:t>(y_completeness))</w:t>
      </w:r>
    </w:p>
    <w:p w:rsidR="00670C02" w:rsidRDefault="00670C02" w:rsidP="00670C02">
      <w:pPr>
        <w:pStyle w:val="SourceCode"/>
      </w:pPr>
      <w:r>
        <w:rPr>
          <w:rStyle w:val="VerbatimChar"/>
        </w:rPr>
        <w:t>completeness scores are:</w:t>
      </w:r>
      <w:r>
        <w:br/>
      </w:r>
      <w:r>
        <w:rPr>
          <w:rStyle w:val="VerbatimChar"/>
        </w:rPr>
        <w:t>0.15194470755306572</w:t>
      </w:r>
    </w:p>
    <w:p w:rsidR="00670C02" w:rsidRDefault="00670C02" w:rsidP="00670C02">
      <w:pPr>
        <w:pStyle w:val="SourceCode"/>
      </w:pPr>
      <w:r>
        <w:rPr>
          <w:rStyle w:val="BuiltInTok"/>
        </w:rPr>
        <w:t>print</w:t>
      </w:r>
      <w:r>
        <w:rPr>
          <w:rStyle w:val="NormalTok"/>
        </w:rPr>
        <w:t xml:space="preserve"> (</w:t>
      </w:r>
      <w:r>
        <w:rPr>
          <w:rStyle w:val="StringTok"/>
        </w:rPr>
        <w:t>"homogeneity scores are:</w:t>
      </w:r>
      <w:r>
        <w:rPr>
          <w:rStyle w:val="CharTok"/>
        </w:rPr>
        <w:t>\n</w:t>
      </w:r>
      <w:r>
        <w:rPr>
          <w:rStyle w:val="SpecialCharTok"/>
        </w:rPr>
        <w:t>{}</w:t>
      </w:r>
      <w:r>
        <w:rPr>
          <w:rStyle w:val="StringTok"/>
        </w:rPr>
        <w:t>"</w:t>
      </w:r>
      <w:r>
        <w:rPr>
          <w:rStyle w:val="NormalTok"/>
        </w:rPr>
        <w:t>.</w:t>
      </w:r>
      <w:r>
        <w:rPr>
          <w:rStyle w:val="BuiltInTok"/>
        </w:rPr>
        <w:t>format</w:t>
      </w:r>
      <w:r>
        <w:rPr>
          <w:rStyle w:val="NormalTok"/>
        </w:rPr>
        <w:t>(y_homogeneity))</w:t>
      </w:r>
    </w:p>
    <w:p w:rsidR="00670C02" w:rsidRDefault="00670C02" w:rsidP="00670C02">
      <w:pPr>
        <w:pStyle w:val="SourceCode"/>
      </w:pPr>
      <w:r>
        <w:rPr>
          <w:rStyle w:val="VerbatimChar"/>
        </w:rPr>
        <w:lastRenderedPageBreak/>
        <w:t>homogeneity scores are:</w:t>
      </w:r>
      <w:r>
        <w:br/>
      </w:r>
      <w:r>
        <w:rPr>
          <w:rStyle w:val="VerbatimChar"/>
        </w:rPr>
        <w:t>0.15348242429019202</w:t>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t>Supervised Methods</w:t>
      </w:r>
      <w:bookmarkStart w:id="7" w:name="supervised-methods"/>
      <w:bookmarkEnd w:id="7"/>
    </w:p>
    <w:p w:rsidR="00670C02" w:rsidRDefault="00670C02" w:rsidP="00670C02">
      <w:pPr>
        <w:pStyle w:val="SourceCode"/>
      </w:pPr>
      <w:r>
        <w:rPr>
          <w:rStyle w:val="NormalTok"/>
        </w:rPr>
        <w:t>x</w:t>
      </w:r>
      <w:r>
        <w:rPr>
          <w:rStyle w:val="OperatorTok"/>
        </w:rPr>
        <w:t>=</w:t>
      </w:r>
      <w:r>
        <w:rPr>
          <w:rStyle w:val="NormalTok"/>
        </w:rPr>
        <w:t>Playstore[[</w:t>
      </w:r>
      <w:r>
        <w:rPr>
          <w:rStyle w:val="StringTok"/>
        </w:rPr>
        <w:t>"Rating"</w:t>
      </w:r>
      <w:r>
        <w:rPr>
          <w:rStyle w:val="NormalTok"/>
        </w:rPr>
        <w:t>,</w:t>
      </w:r>
      <w:r>
        <w:rPr>
          <w:rStyle w:val="StringTok"/>
        </w:rPr>
        <w:t>"Reviews"</w:t>
      </w:r>
      <w:r>
        <w:rPr>
          <w:rStyle w:val="NormalTok"/>
        </w:rPr>
        <w:t>,</w:t>
      </w:r>
      <w:r>
        <w:rPr>
          <w:rStyle w:val="StringTok"/>
        </w:rPr>
        <w:t>"Size"</w:t>
      </w:r>
      <w:r>
        <w:rPr>
          <w:rStyle w:val="NormalTok"/>
        </w:rPr>
        <w:t>,</w:t>
      </w:r>
      <w:r>
        <w:rPr>
          <w:rStyle w:val="StringTok"/>
        </w:rPr>
        <w:t>"Price"</w:t>
      </w:r>
      <w:r>
        <w:rPr>
          <w:rStyle w:val="NormalTok"/>
        </w:rPr>
        <w:t>,</w:t>
      </w:r>
      <w:r>
        <w:rPr>
          <w:rStyle w:val="StringTok"/>
        </w:rPr>
        <w:t>"Android Ver"</w:t>
      </w:r>
      <w:r>
        <w:rPr>
          <w:rStyle w:val="NormalTok"/>
        </w:rPr>
        <w:t>]]</w:t>
      </w:r>
      <w:r>
        <w:br/>
      </w:r>
      <w:r>
        <w:rPr>
          <w:rStyle w:val="NormalTok"/>
        </w:rPr>
        <w:t>y</w:t>
      </w:r>
      <w:r>
        <w:rPr>
          <w:rStyle w:val="OperatorTok"/>
        </w:rPr>
        <w:t>=</w:t>
      </w:r>
      <w:r>
        <w:rPr>
          <w:rStyle w:val="NormalTok"/>
        </w:rPr>
        <w:t>Playstore[</w:t>
      </w:r>
      <w:r>
        <w:rPr>
          <w:rStyle w:val="StringTok"/>
        </w:rPr>
        <w:t>"Installs"</w:t>
      </w:r>
      <w:r>
        <w:rPr>
          <w:rStyle w:val="NormalTok"/>
        </w:rPr>
        <w:t>]</w:t>
      </w:r>
    </w:p>
    <w:p w:rsidR="00670C02" w:rsidRDefault="00670C02" w:rsidP="00670C02">
      <w:pPr>
        <w:pStyle w:val="SourceCode"/>
      </w:pPr>
      <w:r>
        <w:rPr>
          <w:rStyle w:val="NormalTok"/>
        </w:rPr>
        <w:t>x</w:t>
      </w:r>
    </w:p>
    <w:p w:rsidR="00670C02" w:rsidRDefault="00670C02" w:rsidP="00670C02">
      <w:pPr>
        <w:pStyle w:val="SourceCode"/>
      </w:pPr>
      <w:r>
        <w:rPr>
          <w:rStyle w:val="VerbatimChar"/>
        </w:rPr>
        <w:t xml:space="preserve">       Rating  Reviews  Size  Price  Android Ver</w:t>
      </w:r>
      <w:r>
        <w:br/>
      </w:r>
      <w:r>
        <w:rPr>
          <w:rStyle w:val="VerbatimChar"/>
        </w:rPr>
        <w:t>0         4.1      159  19.0    0.0          4.0</w:t>
      </w:r>
      <w:r>
        <w:br/>
      </w:r>
      <w:r>
        <w:rPr>
          <w:rStyle w:val="VerbatimChar"/>
        </w:rPr>
        <w:t>1         3.9      967  14.0    0.0          4.0</w:t>
      </w:r>
      <w:r>
        <w:br/>
      </w:r>
      <w:r>
        <w:rPr>
          <w:rStyle w:val="VerbatimChar"/>
        </w:rPr>
        <w:t>2         4.7    87510   8.7    0.0          4.0</w:t>
      </w:r>
      <w:r>
        <w:br/>
      </w:r>
      <w:r>
        <w:rPr>
          <w:rStyle w:val="VerbatimChar"/>
        </w:rPr>
        <w:t>3         4.5   215644  25.0    0.0          4.0</w:t>
      </w:r>
      <w:r>
        <w:br/>
      </w:r>
      <w:r>
        <w:rPr>
          <w:rStyle w:val="VerbatimChar"/>
        </w:rPr>
        <w:t>4         4.3      967   2.8    0.0          4.0</w:t>
      </w:r>
      <w:r>
        <w:br/>
      </w:r>
      <w:r>
        <w:rPr>
          <w:rStyle w:val="VerbatimChar"/>
        </w:rPr>
        <w:t>...       ...      ...   ...    ...          ...</w:t>
      </w:r>
      <w:r>
        <w:br/>
      </w:r>
      <w:r>
        <w:rPr>
          <w:rStyle w:val="VerbatimChar"/>
        </w:rPr>
        <w:t>10834     4.0        7   2.6    0.0          4.0</w:t>
      </w:r>
      <w:r>
        <w:br/>
      </w:r>
      <w:r>
        <w:rPr>
          <w:rStyle w:val="VerbatimChar"/>
        </w:rPr>
        <w:t>10836     4.5       38  53.0    0.0          4.0</w:t>
      </w:r>
      <w:r>
        <w:br/>
      </w:r>
      <w:r>
        <w:rPr>
          <w:rStyle w:val="VerbatimChar"/>
        </w:rPr>
        <w:t>10837     5.0        4   3.6    0.0          4.0</w:t>
      </w:r>
      <w:r>
        <w:br/>
      </w:r>
      <w:r>
        <w:rPr>
          <w:rStyle w:val="VerbatimChar"/>
        </w:rPr>
        <w:t>10839     4.5      114   0.0    0.0          0.0</w:t>
      </w:r>
      <w:r>
        <w:br/>
      </w:r>
      <w:r>
        <w:rPr>
          <w:rStyle w:val="VerbatimChar"/>
        </w:rPr>
        <w:t>10840     4.5   398307  19.0    0.0          0.0</w:t>
      </w:r>
      <w:r>
        <w:br/>
      </w:r>
      <w:r>
        <w:br/>
      </w:r>
      <w:r>
        <w:rPr>
          <w:rStyle w:val="VerbatimChar"/>
        </w:rPr>
        <w:t>[8886 rows x 5 columns]</w:t>
      </w:r>
    </w:p>
    <w:p w:rsidR="00670C02" w:rsidRDefault="00670C02" w:rsidP="00670C02">
      <w:pPr>
        <w:pStyle w:val="SourceCode"/>
      </w:pPr>
      <w:r>
        <w:rPr>
          <w:rStyle w:val="NormalTok"/>
        </w:rPr>
        <w:t>y</w:t>
      </w:r>
    </w:p>
    <w:p w:rsidR="00670C02" w:rsidRDefault="00670C02" w:rsidP="00670C02">
      <w:pPr>
        <w:pStyle w:val="SourceCode"/>
      </w:pPr>
      <w:r>
        <w:rPr>
          <w:rStyle w:val="VerbatimChar"/>
        </w:rPr>
        <w:t>0           10000.0</w:t>
      </w:r>
      <w:r>
        <w:br/>
      </w:r>
      <w:r>
        <w:rPr>
          <w:rStyle w:val="VerbatimChar"/>
        </w:rPr>
        <w:t>1          500000.0</w:t>
      </w:r>
      <w:r>
        <w:br/>
      </w:r>
      <w:r>
        <w:rPr>
          <w:rStyle w:val="VerbatimChar"/>
        </w:rPr>
        <w:t>2         5000000.0</w:t>
      </w:r>
      <w:r>
        <w:br/>
      </w:r>
      <w:r>
        <w:rPr>
          <w:rStyle w:val="VerbatimChar"/>
        </w:rPr>
        <w:t>3        50000000.0</w:t>
      </w:r>
      <w:r>
        <w:br/>
      </w:r>
      <w:r>
        <w:rPr>
          <w:rStyle w:val="VerbatimChar"/>
        </w:rPr>
        <w:t>4          100000.0</w:t>
      </w:r>
      <w:r>
        <w:br/>
      </w:r>
      <w:r>
        <w:rPr>
          <w:rStyle w:val="VerbatimChar"/>
        </w:rPr>
        <w:t xml:space="preserve">            ...    </w:t>
      </w:r>
      <w:r>
        <w:br/>
      </w:r>
      <w:r>
        <w:rPr>
          <w:rStyle w:val="VerbatimChar"/>
        </w:rPr>
        <w:t>10834         500.0</w:t>
      </w:r>
      <w:r>
        <w:br/>
      </w:r>
      <w:r>
        <w:rPr>
          <w:rStyle w:val="VerbatimChar"/>
        </w:rPr>
        <w:t>10836        5000.0</w:t>
      </w:r>
      <w:r>
        <w:br/>
      </w:r>
      <w:r>
        <w:rPr>
          <w:rStyle w:val="VerbatimChar"/>
        </w:rPr>
        <w:t>10837         100.0</w:t>
      </w:r>
      <w:r>
        <w:br/>
      </w:r>
      <w:r>
        <w:rPr>
          <w:rStyle w:val="VerbatimChar"/>
        </w:rPr>
        <w:t>10839        1000.0</w:t>
      </w:r>
      <w:r>
        <w:br/>
      </w:r>
      <w:r>
        <w:rPr>
          <w:rStyle w:val="VerbatimChar"/>
        </w:rPr>
        <w:t>10840    10000000.0</w:t>
      </w:r>
      <w:r>
        <w:br/>
      </w:r>
      <w:r>
        <w:rPr>
          <w:rStyle w:val="VerbatimChar"/>
        </w:rPr>
        <w:t>Name: Installs, Length: 8886, dtype: float64</w:t>
      </w:r>
    </w:p>
    <w:p w:rsidR="00670C02" w:rsidRDefault="00670C02" w:rsidP="00670C02">
      <w:pPr>
        <w:pStyle w:val="SourceCode"/>
      </w:pPr>
      <w:r>
        <w:rPr>
          <w:rStyle w:val="NormalTok"/>
        </w:rPr>
        <w:t>x</w:t>
      </w:r>
      <w:r>
        <w:rPr>
          <w:rStyle w:val="OperatorTok"/>
        </w:rPr>
        <w:t>=</w:t>
      </w:r>
      <w:r>
        <w:rPr>
          <w:rStyle w:val="NormalTok"/>
        </w:rPr>
        <w:t>x.values</w:t>
      </w:r>
      <w:r>
        <w:rPr>
          <w:rStyle w:val="CommentTok"/>
        </w:rPr>
        <w:t>#attributes</w:t>
      </w:r>
      <w:r>
        <w:br/>
      </w:r>
      <w:r>
        <w:rPr>
          <w:rStyle w:val="NormalTok"/>
        </w:rPr>
        <w:t>y</w:t>
      </w:r>
      <w:r>
        <w:rPr>
          <w:rStyle w:val="OperatorTok"/>
        </w:rPr>
        <w:t>=</w:t>
      </w:r>
      <w:r>
        <w:rPr>
          <w:rStyle w:val="NormalTok"/>
        </w:rPr>
        <w:t>y.values</w:t>
      </w:r>
      <w:r>
        <w:rPr>
          <w:rStyle w:val="CommentTok"/>
        </w:rPr>
        <w:t>#target</w:t>
      </w:r>
    </w:p>
    <w:p w:rsidR="00670C02" w:rsidRDefault="00670C02" w:rsidP="00670C02">
      <w:pPr>
        <w:pStyle w:val="SourceCode"/>
      </w:pPr>
      <w:r>
        <w:rPr>
          <w:rStyle w:val="NormalTok"/>
        </w:rPr>
        <w:t>supervised_x_transformed</w:t>
      </w:r>
      <w:r>
        <w:rPr>
          <w:rStyle w:val="OperatorTok"/>
        </w:rPr>
        <w:t>=</w:t>
      </w:r>
      <w:r>
        <w:rPr>
          <w:rStyle w:val="NormalTok"/>
        </w:rPr>
        <w:t xml:space="preserve"> OrdinalEncoder().fit_transform(x)</w:t>
      </w:r>
    </w:p>
    <w:p w:rsidR="00670C02" w:rsidRDefault="00670C02" w:rsidP="00670C02">
      <w:pPr>
        <w:pStyle w:val="SourceCode"/>
      </w:pP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NormalTok"/>
        </w:rPr>
        <w:t>x_train,x_test,y_train,y_test</w:t>
      </w:r>
      <w:r>
        <w:rPr>
          <w:rStyle w:val="OperatorTok"/>
        </w:rPr>
        <w:t>=</w:t>
      </w:r>
      <w:r>
        <w:rPr>
          <w:rStyle w:val="NormalTok"/>
        </w:rPr>
        <w:t>train_test_split(x,y,test_size</w:t>
      </w:r>
      <w:r>
        <w:rPr>
          <w:rStyle w:val="OperatorTok"/>
        </w:rPr>
        <w:t>=</w:t>
      </w:r>
      <w:r>
        <w:rPr>
          <w:rStyle w:val="FloatTok"/>
        </w:rPr>
        <w:t>0.05</w:t>
      </w:r>
      <w:r>
        <w:rPr>
          <w:rStyle w:val="NormalTok"/>
        </w:rPr>
        <w:t>,random_state</w:t>
      </w:r>
      <w:r>
        <w:rPr>
          <w:rStyle w:val="OperatorTok"/>
        </w:rPr>
        <w:t>=</w:t>
      </w:r>
      <w:r>
        <w:rPr>
          <w:rStyle w:val="DecValTok"/>
        </w:rPr>
        <w:t>0</w:t>
      </w:r>
      <w:r>
        <w:rPr>
          <w:rStyle w:val="NormalTok"/>
        </w:rPr>
        <w:t>)</w:t>
      </w:r>
    </w:p>
    <w:p w:rsidR="00670C02" w:rsidRDefault="00670C02" w:rsidP="00670C02">
      <w:pPr>
        <w:pStyle w:val="SourceCode"/>
      </w:pPr>
      <w:r>
        <w:rPr>
          <w:rStyle w:val="BuiltInTok"/>
        </w:rPr>
        <w:t>print</w:t>
      </w:r>
      <w:r>
        <w:rPr>
          <w:rStyle w:val="NormalTok"/>
        </w:rPr>
        <w:t>(</w:t>
      </w:r>
      <w:r>
        <w:rPr>
          <w:rStyle w:val="StringTok"/>
        </w:rPr>
        <w:t>"LOGISTIC REGRESSION"</w:t>
      </w:r>
      <w:r>
        <w:rPr>
          <w:rStyle w:val="NormalTok"/>
        </w:rPr>
        <w:t xml:space="preserve">) </w:t>
      </w:r>
      <w:r>
        <w:br/>
      </w:r>
      <w:r>
        <w:rPr>
          <w:rStyle w:val="NormalTok"/>
        </w:rPr>
        <w:t xml:space="preserve">lm </w:t>
      </w:r>
      <w:r>
        <w:rPr>
          <w:rStyle w:val="OperatorTok"/>
        </w:rPr>
        <w:t>=</w:t>
      </w:r>
      <w:r>
        <w:rPr>
          <w:rStyle w:val="NormalTok"/>
        </w:rPr>
        <w:t xml:space="preserve"> LogisticRegression()</w:t>
      </w:r>
      <w:r>
        <w:br/>
      </w:r>
      <w:r>
        <w:rPr>
          <w:rStyle w:val="NormalTok"/>
        </w:rPr>
        <w:t>lm.fit(x_train,y_train)</w:t>
      </w:r>
      <w:r>
        <w:br/>
      </w:r>
      <w:r>
        <w:rPr>
          <w:rStyle w:val="NormalTok"/>
        </w:rPr>
        <w:t>lm.predict_proba(x_test)</w:t>
      </w:r>
    </w:p>
    <w:p w:rsidR="00670C02" w:rsidRDefault="00670C02" w:rsidP="00670C02">
      <w:pPr>
        <w:pStyle w:val="SourceCode"/>
      </w:pPr>
      <w:r>
        <w:rPr>
          <w:rStyle w:val="VerbatimChar"/>
        </w:rPr>
        <w:t>LOGISTIC REGRESSION</w:t>
      </w:r>
    </w:p>
    <w:p w:rsidR="00670C02" w:rsidRDefault="00670C02" w:rsidP="00670C02">
      <w:pPr>
        <w:pStyle w:val="SourceCode"/>
      </w:pPr>
      <w:r>
        <w:rPr>
          <w:rStyle w:val="VerbatimChar"/>
        </w:rPr>
        <w:t>C:\Users\Home\anaconda3\lib\site-packages\sklearn\linear_model\_logistic.py:814: ConvergenceWarning: lbfgs failed to converge (status=1):</w:t>
      </w:r>
      <w:r>
        <w:br/>
      </w:r>
      <w:r>
        <w:rPr>
          <w:rStyle w:val="VerbatimChar"/>
        </w:rPr>
        <w:t>STOP: TOTAL NO. of ITERATIONS REACHED LIMIT.</w:t>
      </w:r>
      <w:r>
        <w:br/>
      </w:r>
      <w:r>
        <w:br/>
      </w:r>
      <w:r>
        <w:rPr>
          <w:rStyle w:val="VerbatimChar"/>
        </w:rPr>
        <w:lastRenderedPageBreak/>
        <w:t>Increase the number of iterations (max_iter) or scale the data as shown in:</w:t>
      </w:r>
      <w:r>
        <w:br/>
      </w:r>
      <w:r>
        <w:rPr>
          <w:rStyle w:val="VerbatimChar"/>
        </w:rPr>
        <w:t xml:space="preserve">    https://scikit-learn.org/stable/modules/preprocessing.html</w:t>
      </w:r>
      <w:r>
        <w:br/>
      </w:r>
      <w:r>
        <w:rPr>
          <w:rStyle w:val="VerbatimChar"/>
        </w:rPr>
        <w:t>Please also refer to the documentation for alternative solver options:</w:t>
      </w:r>
      <w:r>
        <w:br/>
      </w:r>
      <w:r>
        <w:rPr>
          <w:rStyle w:val="VerbatimChar"/>
        </w:rPr>
        <w:t xml:space="preserve">    https://scikit-learn.org/stable/modules/linear_model.html#logistic-regression</w:t>
      </w:r>
      <w:r>
        <w:br/>
      </w:r>
      <w:r>
        <w:rPr>
          <w:rStyle w:val="VerbatimChar"/>
        </w:rPr>
        <w:t xml:space="preserve">  n_iter_i = _check_optimize_result(</w:t>
      </w:r>
    </w:p>
    <w:p w:rsidR="00670C02" w:rsidRDefault="00670C02" w:rsidP="00670C02">
      <w:pPr>
        <w:pStyle w:val="SourceCode"/>
      </w:pPr>
      <w:r>
        <w:rPr>
          <w:rStyle w:val="VerbatimChar"/>
        </w:rPr>
        <w:t>array([[5.25798346e-02, 5.25798362e-02, 5.25798836e-02, ...,</w:t>
      </w:r>
      <w:r>
        <w:br/>
      </w:r>
      <w:r>
        <w:rPr>
          <w:rStyle w:val="VerbatimChar"/>
        </w:rPr>
        <w:t xml:space="preserve">        5.26902272e-02, 5.26900476e-02, 5.26900206e-02],</w:t>
      </w:r>
      <w:r>
        <w:br/>
      </w:r>
      <w:r>
        <w:rPr>
          <w:rStyle w:val="VerbatimChar"/>
        </w:rPr>
        <w:t xml:space="preserve">       [5.10676743e-02, 5.10676870e-02, 5.10678206e-02, ...,</w:t>
      </w:r>
      <w:r>
        <w:br/>
      </w:r>
      <w:r>
        <w:rPr>
          <w:rStyle w:val="VerbatimChar"/>
        </w:rPr>
        <w:t xml:space="preserve">        5.44265682e-02, 5.44257159e-02, 5.44261984e-02],</w:t>
      </w:r>
      <w:r>
        <w:br/>
      </w:r>
      <w:r>
        <w:rPr>
          <w:rStyle w:val="VerbatimChar"/>
        </w:rPr>
        <w:t xml:space="preserve">       [4.96671230e-02, 4.96671464e-02, 4.96674611e-02, ...,</w:t>
      </w:r>
      <w:r>
        <w:br/>
      </w:r>
      <w:r>
        <w:rPr>
          <w:rStyle w:val="VerbatimChar"/>
        </w:rPr>
        <w:t xml:space="preserve">        5.60413765e-02, 5.60394373e-02, 5.60402982e-02],</w:t>
      </w:r>
      <w:r>
        <w:br/>
      </w:r>
      <w:r>
        <w:rPr>
          <w:rStyle w:val="VerbatimChar"/>
        </w:rPr>
        <w:t xml:space="preserve">       ...,</w:t>
      </w:r>
      <w:r>
        <w:br/>
      </w:r>
      <w:r>
        <w:rPr>
          <w:rStyle w:val="VerbatimChar"/>
        </w:rPr>
        <w:t xml:space="preserve">       [3.91308700e-25, 3.91386575e-25, 3.92139866e-25, ...,</w:t>
      </w:r>
      <w:r>
        <w:br/>
      </w:r>
      <w:r>
        <w:rPr>
          <w:rStyle w:val="VerbatimChar"/>
        </w:rPr>
        <w:t xml:space="preserve">        1.52053012e-01, 1.50199471e-01, 1.51383238e-01],</w:t>
      </w:r>
      <w:r>
        <w:br/>
      </w:r>
      <w:r>
        <w:rPr>
          <w:rStyle w:val="VerbatimChar"/>
        </w:rPr>
        <w:t xml:space="preserve">       [4.20590436e-02, 4.20591116e-02, 4.20598446e-02, ...,</w:t>
      </w:r>
      <w:r>
        <w:br/>
      </w:r>
      <w:r>
        <w:rPr>
          <w:rStyle w:val="VerbatimChar"/>
        </w:rPr>
        <w:t xml:space="preserve">        6.49606224e-02, 6.49537751e-02, 6.49577216e-02],</w:t>
      </w:r>
      <w:r>
        <w:br/>
      </w:r>
      <w:r>
        <w:rPr>
          <w:rStyle w:val="VerbatimChar"/>
        </w:rPr>
        <w:t xml:space="preserve">       [5.23051376e-02, 5.23051406e-02, 5.23051696e-02, ...,</w:t>
      </w:r>
      <w:r>
        <w:br/>
      </w:r>
      <w:r>
        <w:rPr>
          <w:rStyle w:val="VerbatimChar"/>
        </w:rPr>
        <w:t xml:space="preserve">        5.30054471e-02, 5.30052711e-02, 5.30053695e-02]])</w:t>
      </w:r>
    </w:p>
    <w:p w:rsidR="00670C02" w:rsidRDefault="00670C02" w:rsidP="00670C02">
      <w:pPr>
        <w:pStyle w:val="SourceCode"/>
      </w:pPr>
      <w:r>
        <w:rPr>
          <w:rStyle w:val="BuiltInTok"/>
        </w:rPr>
        <w:t>print</w:t>
      </w:r>
      <w:r>
        <w:rPr>
          <w:rStyle w:val="NormalTok"/>
        </w:rPr>
        <w:t>(lm.intercept_)</w:t>
      </w:r>
    </w:p>
    <w:p w:rsidR="00670C02" w:rsidRDefault="00670C02" w:rsidP="00670C02">
      <w:pPr>
        <w:pStyle w:val="SourceCode"/>
      </w:pPr>
      <w:r>
        <w:rPr>
          <w:rStyle w:val="VerbatimChar"/>
        </w:rPr>
        <w:t>[-1.91010824e-08 -1.86636395e-08 -1.43621202e-08 -1.53099251e-08</w:t>
      </w:r>
      <w:r>
        <w:br/>
      </w:r>
      <w:r>
        <w:rPr>
          <w:rStyle w:val="VerbatimChar"/>
        </w:rPr>
        <w:t xml:space="preserve">  1.53148372e-09 -5.61351098e-09  2.85047647e-08  9.83904344e-09</w:t>
      </w:r>
      <w:r>
        <w:br/>
      </w:r>
      <w:r>
        <w:rPr>
          <w:rStyle w:val="VerbatimChar"/>
        </w:rPr>
        <w:t xml:space="preserve">  4.74319938e-08  1.26459705e-08  5.79624760e-08  1.59005832e-08</w:t>
      </w:r>
      <w:r>
        <w:br/>
      </w:r>
      <w:r>
        <w:rPr>
          <w:rStyle w:val="VerbatimChar"/>
        </w:rPr>
        <w:t xml:space="preserve">  6.12621885e-08  1.93353921e-09  2.18954076e-08 -3.65591831e-08</w:t>
      </w:r>
      <w:r>
        <w:br/>
      </w:r>
      <w:r>
        <w:rPr>
          <w:rStyle w:val="VerbatimChar"/>
        </w:rPr>
        <w:t xml:space="preserve"> -3.72893638e-08 -5.42849829e-08 -5.77236426e-08]</w:t>
      </w:r>
    </w:p>
    <w:p w:rsidR="00670C02" w:rsidRDefault="00670C02" w:rsidP="00670C02">
      <w:pPr>
        <w:pStyle w:val="SourceCode"/>
      </w:pPr>
      <w:r>
        <w:rPr>
          <w:rStyle w:val="BuiltInTok"/>
        </w:rPr>
        <w:t>print</w:t>
      </w:r>
      <w:r>
        <w:rPr>
          <w:rStyle w:val="NormalTok"/>
        </w:rPr>
        <w:t>(lm.coef_)</w:t>
      </w:r>
    </w:p>
    <w:p w:rsidR="00670C02" w:rsidRDefault="00670C02" w:rsidP="00670C02">
      <w:pPr>
        <w:pStyle w:val="SourceCode"/>
      </w:pPr>
      <w:r>
        <w:rPr>
          <w:rStyle w:val="VerbatimChar"/>
        </w:rPr>
        <w:t>[[-7.81762868e-08 -1.63190400e-04 -6.79484628e-07 -2.90855771e-08</w:t>
      </w:r>
      <w:r>
        <w:br/>
      </w:r>
      <w:r>
        <w:rPr>
          <w:rStyle w:val="VerbatimChar"/>
        </w:rPr>
        <w:t xml:space="preserve">  -6.66033671e-08]</w:t>
      </w:r>
      <w:r>
        <w:br/>
      </w:r>
      <w:r>
        <w:rPr>
          <w:rStyle w:val="VerbatimChar"/>
        </w:rPr>
        <w:t xml:space="preserve"> [-7.62442471e-08 -1.63189118e-04 -6.78821221e-07 -2.92663884e-08</w:t>
      </w:r>
      <w:r>
        <w:br/>
      </w:r>
      <w:r>
        <w:rPr>
          <w:rStyle w:val="VerbatimChar"/>
        </w:rPr>
        <w:t xml:space="preserve">  -6.41974276e-08]</w:t>
      </w:r>
      <w:r>
        <w:br/>
      </w:r>
      <w:r>
        <w:rPr>
          <w:rStyle w:val="VerbatimChar"/>
        </w:rPr>
        <w:t xml:space="preserve"> [-5.62239466e-08 -1.63176729e-04 -5.42048229e-07 -2.20573192e-08</w:t>
      </w:r>
      <w:r>
        <w:br/>
      </w:r>
      <w:r>
        <w:rPr>
          <w:rStyle w:val="VerbatimChar"/>
        </w:rPr>
        <w:t xml:space="preserve">  -4.94701880e-08]</w:t>
      </w:r>
      <w:r>
        <w:br/>
      </w:r>
      <w:r>
        <w:rPr>
          <w:rStyle w:val="VerbatimChar"/>
        </w:rPr>
        <w:t xml:space="preserve"> [-6.15899679e-08 -1.63171318e-04 -4.65838787e-07 -2.69778476e-08</w:t>
      </w:r>
      <w:r>
        <w:br/>
      </w:r>
      <w:r>
        <w:rPr>
          <w:rStyle w:val="VerbatimChar"/>
        </w:rPr>
        <w:t xml:space="preserve">  -5.26781414e-08]</w:t>
      </w:r>
      <w:r>
        <w:br/>
      </w:r>
      <w:r>
        <w:rPr>
          <w:rStyle w:val="VerbatimChar"/>
        </w:rPr>
        <w:t xml:space="preserve"> [ 1.17977818e-08 -1.63020251e-04  3.67252415e-08  1.59652213e-08</w:t>
      </w:r>
      <w:r>
        <w:br/>
      </w:r>
      <w:r>
        <w:rPr>
          <w:rStyle w:val="VerbatimChar"/>
        </w:rPr>
        <w:t xml:space="preserve">   1.01673940e-08]</w:t>
      </w:r>
      <w:r>
        <w:br/>
      </w:r>
      <w:r>
        <w:rPr>
          <w:rStyle w:val="VerbatimChar"/>
        </w:rPr>
        <w:t xml:space="preserve"> [-2.20971619e-08 -1.62963965e-04 -2.92881822e-07 -2.13794285e-08</w:t>
      </w:r>
      <w:r>
        <w:br/>
      </w:r>
      <w:r>
        <w:rPr>
          <w:rStyle w:val="VerbatimChar"/>
        </w:rPr>
        <w:t xml:space="preserve">  -1.60794958e-08]</w:t>
      </w:r>
      <w:r>
        <w:br/>
      </w:r>
      <w:r>
        <w:rPr>
          <w:rStyle w:val="VerbatimChar"/>
        </w:rPr>
        <w:t xml:space="preserve"> [ 1.14776470e-07 -1.61139542e-04  9.29701868e-07  1.38441135e-07</w:t>
      </w:r>
      <w:r>
        <w:br/>
      </w:r>
      <w:r>
        <w:rPr>
          <w:rStyle w:val="VerbatimChar"/>
        </w:rPr>
        <w:t xml:space="preserve">   1.04210019e-07]</w:t>
      </w:r>
      <w:r>
        <w:br/>
      </w:r>
      <w:r>
        <w:rPr>
          <w:rStyle w:val="VerbatimChar"/>
        </w:rPr>
        <w:t xml:space="preserve"> [ 3.78823420e-08 -1.60047575e-04  8.35889511e-07  7.37489779e-08</w:t>
      </w:r>
      <w:r>
        <w:br/>
      </w:r>
      <w:r>
        <w:rPr>
          <w:rStyle w:val="VerbatimChar"/>
        </w:rPr>
        <w:t xml:space="preserve">   3.59640883e-08]</w:t>
      </w:r>
      <w:r>
        <w:br/>
      </w:r>
      <w:r>
        <w:rPr>
          <w:rStyle w:val="VerbatimChar"/>
        </w:rPr>
        <w:t xml:space="preserve"> [ 1.90027798e-07 -1.39245554e-04  2.21358583e-06  1.13942664e-07</w:t>
      </w:r>
      <w:r>
        <w:br/>
      </w:r>
      <w:r>
        <w:rPr>
          <w:rStyle w:val="VerbatimChar"/>
        </w:rPr>
        <w:t xml:space="preserve">   1.66453313e-07]</w:t>
      </w:r>
      <w:r>
        <w:br/>
      </w:r>
      <w:r>
        <w:rPr>
          <w:rStyle w:val="VerbatimChar"/>
        </w:rPr>
        <w:t xml:space="preserve"> [ 5.02913681e-08 -1.32260946e-04  4.54187885e-07  1.24832731e-08</w:t>
      </w:r>
      <w:r>
        <w:br/>
      </w:r>
      <w:r>
        <w:rPr>
          <w:rStyle w:val="VerbatimChar"/>
        </w:rPr>
        <w:t xml:space="preserve">   4.30643434e-08]</w:t>
      </w:r>
      <w:r>
        <w:br/>
      </w:r>
      <w:r>
        <w:rPr>
          <w:rStyle w:val="VerbatimChar"/>
        </w:rPr>
        <w:t xml:space="preserve"> [ 2.38573368e-07  9.55994133e-05  1.80267452e-06  2.81254445e-08</w:t>
      </w:r>
      <w:r>
        <w:br/>
      </w:r>
      <w:r>
        <w:rPr>
          <w:rStyle w:val="VerbatimChar"/>
        </w:rPr>
        <w:t xml:space="preserve">   1.95638743e-07]</w:t>
      </w:r>
      <w:r>
        <w:br/>
      </w:r>
      <w:r>
        <w:rPr>
          <w:rStyle w:val="VerbatimChar"/>
        </w:rPr>
        <w:t xml:space="preserve"> [ 6.74828123e-08  1.71848720e-04  2.95140781e-07 -2.69876478e-08</w:t>
      </w:r>
      <w:r>
        <w:br/>
      </w:r>
      <w:r>
        <w:rPr>
          <w:rStyle w:val="VerbatimChar"/>
        </w:rPr>
        <w:t xml:space="preserve">   5.29492008e-08]</w:t>
      </w:r>
      <w:r>
        <w:br/>
      </w:r>
      <w:r>
        <w:rPr>
          <w:rStyle w:val="VerbatimChar"/>
        </w:rPr>
        <w:t xml:space="preserve"> [ 2.59568859e-07  1.84747552e-04  1.67806797e-06 -2.90084075e-08</w:t>
      </w:r>
      <w:r>
        <w:br/>
      </w:r>
      <w:r>
        <w:rPr>
          <w:rStyle w:val="VerbatimChar"/>
        </w:rPr>
        <w:t xml:space="preserve">   1.97986088e-07]</w:t>
      </w:r>
      <w:r>
        <w:br/>
      </w:r>
      <w:r>
        <w:rPr>
          <w:rStyle w:val="VerbatimChar"/>
        </w:rPr>
        <w:t xml:space="preserve"> [ 9.74548857e-09  1.85526137e-04 -2.29847149e-07 -3.28742983e-08</w:t>
      </w:r>
      <w:r>
        <w:br/>
      </w:r>
      <w:r>
        <w:rPr>
          <w:rStyle w:val="VerbatimChar"/>
        </w:rPr>
        <w:t xml:space="preserve">  -5.66022183e-09]</w:t>
      </w:r>
      <w:r>
        <w:br/>
      </w:r>
      <w:r>
        <w:rPr>
          <w:rStyle w:val="VerbatimChar"/>
        </w:rPr>
        <w:lastRenderedPageBreak/>
        <w:t xml:space="preserve"> [ 9.85877678e-08  1.86683760e-04  3.09826987e-07 -3.21092243e-08</w:t>
      </w:r>
      <w:r>
        <w:br/>
      </w:r>
      <w:r>
        <w:rPr>
          <w:rStyle w:val="VerbatimChar"/>
        </w:rPr>
        <w:t xml:space="preserve">   4.72671425e-08]</w:t>
      </w:r>
      <w:r>
        <w:br/>
      </w:r>
      <w:r>
        <w:rPr>
          <w:rStyle w:val="VerbatimChar"/>
        </w:rPr>
        <w:t xml:space="preserve"> [-1.53116040e-07  1.86646104e-04 -1.21201133e-06 -3.31761365e-08</w:t>
      </w:r>
      <w:r>
        <w:br/>
      </w:r>
      <w:r>
        <w:rPr>
          <w:rStyle w:val="VerbatimChar"/>
        </w:rPr>
        <w:t xml:space="preserve">  -1.20032963e-07]</w:t>
      </w:r>
      <w:r>
        <w:br/>
      </w:r>
      <w:r>
        <w:rPr>
          <w:rStyle w:val="VerbatimChar"/>
        </w:rPr>
        <w:t xml:space="preserve"> [-1.55177019e-07  1.86820395e-04 -1.11257819e-06 -3.32848483e-08</w:t>
      </w:r>
      <w:r>
        <w:br/>
      </w:r>
      <w:r>
        <w:rPr>
          <w:rStyle w:val="VerbatimChar"/>
        </w:rPr>
        <w:t xml:space="preserve">  -1.26862437e-07]</w:t>
      </w:r>
      <w:r>
        <w:br/>
      </w:r>
      <w:r>
        <w:rPr>
          <w:rStyle w:val="VerbatimChar"/>
        </w:rPr>
        <w:t xml:space="preserve"> [-2.30316170e-07  1.86741364e-04 -1.60071617e-06 -3.32329670e-08</w:t>
      </w:r>
      <w:r>
        <w:br/>
      </w:r>
      <w:r>
        <w:rPr>
          <w:rStyle w:val="VerbatimChar"/>
        </w:rPr>
        <w:t xml:space="preserve">  -1.69824502e-07]</w:t>
      </w:r>
      <w:r>
        <w:br/>
      </w:r>
      <w:r>
        <w:rPr>
          <w:rStyle w:val="VerbatimChar"/>
        </w:rPr>
        <w:t xml:space="preserve"> [-2.45793216e-07  1.86791952e-04 -1.74157306e-06 -3.32666260e-08</w:t>
      </w:r>
      <w:r>
        <w:br/>
      </w:r>
      <w:r>
        <w:rPr>
          <w:rStyle w:val="VerbatimChar"/>
        </w:rPr>
        <w:t xml:space="preserve">  -1.82291589e-07]]</w:t>
      </w:r>
    </w:p>
    <w:p w:rsidR="00670C02" w:rsidRDefault="00670C02" w:rsidP="00670C02">
      <w:pPr>
        <w:pStyle w:val="SourceCode"/>
      </w:pPr>
      <w:r>
        <w:rPr>
          <w:rStyle w:val="NormalTok"/>
        </w:rPr>
        <w:t xml:space="preserve">predicted </w:t>
      </w:r>
      <w:r>
        <w:rPr>
          <w:rStyle w:val="OperatorTok"/>
        </w:rPr>
        <w:t>=</w:t>
      </w:r>
      <w:r>
        <w:rPr>
          <w:rStyle w:val="NormalTok"/>
        </w:rPr>
        <w:t xml:space="preserve"> lm.predict(x_test)</w:t>
      </w:r>
      <w:r>
        <w:br/>
      </w:r>
      <w:r>
        <w:rPr>
          <w:rStyle w:val="BuiltInTok"/>
        </w:rPr>
        <w:t>print</w:t>
      </w:r>
      <w:r>
        <w:rPr>
          <w:rStyle w:val="NormalTok"/>
        </w:rPr>
        <w:t xml:space="preserve">(metrics.classification_report(y_test, predicted)) </w:t>
      </w:r>
      <w:r>
        <w:br/>
      </w:r>
      <w:r>
        <w:rPr>
          <w:rStyle w:val="BuiltInTok"/>
        </w:rPr>
        <w:t>print</w:t>
      </w:r>
      <w:r>
        <w:rPr>
          <w:rStyle w:val="NormalTok"/>
        </w:rPr>
        <w:t>(metrics.confusion_matrix(y_test, predicted))</w:t>
      </w:r>
    </w:p>
    <w:p w:rsidR="00670C02" w:rsidRDefault="00670C02" w:rsidP="00670C02">
      <w:pPr>
        <w:pStyle w:val="SourceCode"/>
      </w:pPr>
      <w:r>
        <w:rPr>
          <w:rStyle w:val="VerbatimChar"/>
        </w:rPr>
        <w:t xml:space="preserve">              precision    recall  f1-score   support</w:t>
      </w:r>
      <w:r>
        <w:br/>
      </w:r>
      <w:r>
        <w:br/>
      </w:r>
      <w:r>
        <w:rPr>
          <w:rStyle w:val="VerbatimChar"/>
        </w:rPr>
        <w:t xml:space="preserve">        10.0       0.00      0.00      0.00         1</w:t>
      </w:r>
      <w:r>
        <w:br/>
      </w:r>
      <w:r>
        <w:rPr>
          <w:rStyle w:val="VerbatimChar"/>
        </w:rPr>
        <w:t xml:space="preserve">        50.0       0.00      0.00      0.00         1</w:t>
      </w:r>
      <w:r>
        <w:br/>
      </w:r>
      <w:r>
        <w:rPr>
          <w:rStyle w:val="VerbatimChar"/>
        </w:rPr>
        <w:t xml:space="preserve">       100.0       0.00      0.00      0.00        17</w:t>
      </w:r>
      <w:r>
        <w:br/>
      </w:r>
      <w:r>
        <w:rPr>
          <w:rStyle w:val="VerbatimChar"/>
        </w:rPr>
        <w:t xml:space="preserve">       500.0       0.00      0.00      0.00        11</w:t>
      </w:r>
      <w:r>
        <w:br/>
      </w:r>
      <w:r>
        <w:rPr>
          <w:rStyle w:val="VerbatimChar"/>
        </w:rPr>
        <w:t xml:space="preserve">      1000.0       0.00      0.00      0.00        41</w:t>
      </w:r>
      <w:r>
        <w:br/>
      </w:r>
      <w:r>
        <w:rPr>
          <w:rStyle w:val="VerbatimChar"/>
        </w:rPr>
        <w:t xml:space="preserve">      5000.0       0.00      0.00      0.00        25</w:t>
      </w:r>
      <w:r>
        <w:br/>
      </w:r>
      <w:r>
        <w:rPr>
          <w:rStyle w:val="VerbatimChar"/>
        </w:rPr>
        <w:t xml:space="preserve">     10000.0       0.00      0.00      0.00        72</w:t>
      </w:r>
      <w:r>
        <w:br/>
      </w:r>
      <w:r>
        <w:rPr>
          <w:rStyle w:val="VerbatimChar"/>
        </w:rPr>
        <w:t xml:space="preserve">     50000.0       0.00      0.00      0.00        22</w:t>
      </w:r>
      <w:r>
        <w:br/>
      </w:r>
      <w:r>
        <w:rPr>
          <w:rStyle w:val="VerbatimChar"/>
        </w:rPr>
        <w:t xml:space="preserve">    100000.0       0.00      0.00      0.00        45</w:t>
      </w:r>
      <w:r>
        <w:br/>
      </w:r>
      <w:r>
        <w:rPr>
          <w:rStyle w:val="VerbatimChar"/>
        </w:rPr>
        <w:t xml:space="preserve">    500000.0       0.00      0.00      0.00        25</w:t>
      </w:r>
      <w:r>
        <w:br/>
      </w:r>
      <w:r>
        <w:rPr>
          <w:rStyle w:val="VerbatimChar"/>
        </w:rPr>
        <w:t xml:space="preserve">   1000000.0       0.00      0.00      0.00        66</w:t>
      </w:r>
      <w:r>
        <w:br/>
      </w:r>
      <w:r>
        <w:rPr>
          <w:rStyle w:val="VerbatimChar"/>
        </w:rPr>
        <w:t xml:space="preserve">   5000000.0       0.00      0.00      0.00        36</w:t>
      </w:r>
      <w:r>
        <w:br/>
      </w:r>
      <w:r>
        <w:rPr>
          <w:rStyle w:val="VerbatimChar"/>
        </w:rPr>
        <w:t xml:space="preserve">  10000000.0       0.00      0.00      0.00        55</w:t>
      </w:r>
      <w:r>
        <w:br/>
      </w:r>
      <w:r>
        <w:rPr>
          <w:rStyle w:val="VerbatimChar"/>
        </w:rPr>
        <w:t xml:space="preserve">  50000000.0       0.00      0.00      0.00        13</w:t>
      </w:r>
      <w:r>
        <w:br/>
      </w:r>
      <w:r>
        <w:rPr>
          <w:rStyle w:val="VerbatimChar"/>
        </w:rPr>
        <w:t xml:space="preserve"> 100000000.0       0.03      1.00      0.06        10</w:t>
      </w:r>
      <w:r>
        <w:br/>
      </w:r>
      <w:r>
        <w:rPr>
          <w:rStyle w:val="VerbatimChar"/>
        </w:rPr>
        <w:t xml:space="preserve"> 500000000.0       0.00      0.00      0.00         3</w:t>
      </w:r>
      <w:r>
        <w:br/>
      </w:r>
      <w:r>
        <w:rPr>
          <w:rStyle w:val="VerbatimChar"/>
        </w:rPr>
        <w:t>1000000000.0       0.00      0.00      0.00         2</w:t>
      </w:r>
      <w:r>
        <w:br/>
      </w:r>
      <w:r>
        <w:br/>
      </w:r>
      <w:r>
        <w:rPr>
          <w:rStyle w:val="VerbatimChar"/>
        </w:rPr>
        <w:t xml:space="preserve">    accuracy                           0.02       445</w:t>
      </w:r>
      <w:r>
        <w:br/>
      </w:r>
      <w:r>
        <w:rPr>
          <w:rStyle w:val="VerbatimChar"/>
        </w:rPr>
        <w:t xml:space="preserve">   macro avg       0.00      0.06      0.00       445</w:t>
      </w:r>
      <w:r>
        <w:br/>
      </w:r>
      <w:r>
        <w:rPr>
          <w:rStyle w:val="VerbatimChar"/>
        </w:rPr>
        <w:t>weighted avg       0.00      0.02      0.00       445</w:t>
      </w:r>
      <w:r>
        <w:br/>
      </w:r>
      <w:r>
        <w:br/>
      </w:r>
      <w:r>
        <w:rPr>
          <w:rStyle w:val="VerbatimChar"/>
        </w:rPr>
        <w:t>[[ 0  0  0  0  0  0  0  0  0  0  1  0  0  0  0  0  0]</w:t>
      </w:r>
      <w:r>
        <w:br/>
      </w:r>
      <w:r>
        <w:rPr>
          <w:rStyle w:val="VerbatimChar"/>
        </w:rPr>
        <w:t xml:space="preserve"> [ 0  0  0  0  0  0  0  0  0  0  0  0  1  0  0  0  0]</w:t>
      </w:r>
      <w:r>
        <w:br/>
      </w:r>
      <w:r>
        <w:rPr>
          <w:rStyle w:val="VerbatimChar"/>
        </w:rPr>
        <w:t xml:space="preserve"> [ 0  0  0  0  0  0  0  0  0  0  7  0 10  0  0  0  0]</w:t>
      </w:r>
      <w:r>
        <w:br/>
      </w:r>
      <w:r>
        <w:rPr>
          <w:rStyle w:val="VerbatimChar"/>
        </w:rPr>
        <w:t xml:space="preserve"> [ 0  0  0  0  0  0  0  0  0  0  5  0  5  0  1  0  0]</w:t>
      </w:r>
      <w:r>
        <w:br/>
      </w:r>
      <w:r>
        <w:rPr>
          <w:rStyle w:val="VerbatimChar"/>
        </w:rPr>
        <w:t xml:space="preserve"> [ 0  0  0  0  0  0  0  0  0  0  7  0 30  0  4  0  0]</w:t>
      </w:r>
      <w:r>
        <w:br/>
      </w:r>
      <w:r>
        <w:rPr>
          <w:rStyle w:val="VerbatimChar"/>
        </w:rPr>
        <w:t xml:space="preserve"> [ 0  0  0  0  0  0  0  0  0  0  4  0 15  0  6  0  0]</w:t>
      </w:r>
      <w:r>
        <w:br/>
      </w:r>
      <w:r>
        <w:rPr>
          <w:rStyle w:val="VerbatimChar"/>
        </w:rPr>
        <w:t xml:space="preserve"> [ 0  0  0  0  0  0  0  0  0  0  2  0 24  0 46  0  0]</w:t>
      </w:r>
      <w:r>
        <w:br/>
      </w:r>
      <w:r>
        <w:rPr>
          <w:rStyle w:val="VerbatimChar"/>
        </w:rPr>
        <w:t xml:space="preserve"> [ 0  0  0  0  0  0  0  0  0  0  0  0  2  0 20  0  0]</w:t>
      </w:r>
      <w:r>
        <w:br/>
      </w:r>
      <w:r>
        <w:rPr>
          <w:rStyle w:val="VerbatimChar"/>
        </w:rPr>
        <w:t xml:space="preserve"> [ 0  0  0  0  0  0  0  0  0  0  0  0  1  0 44  0  0]</w:t>
      </w:r>
      <w:r>
        <w:br/>
      </w:r>
      <w:r>
        <w:rPr>
          <w:rStyle w:val="VerbatimChar"/>
        </w:rPr>
        <w:t xml:space="preserve"> [ 0  0  0  0  0  0  0  0  0  0  0  0  0  0 25  0  0]</w:t>
      </w:r>
      <w:r>
        <w:br/>
      </w:r>
      <w:r>
        <w:rPr>
          <w:rStyle w:val="VerbatimChar"/>
        </w:rPr>
        <w:t xml:space="preserve"> [ 0  0  0  0  0  0  0  0  0  0  0  0  0  0 66  0  0]</w:t>
      </w:r>
      <w:r>
        <w:br/>
      </w:r>
      <w:r>
        <w:rPr>
          <w:rStyle w:val="VerbatimChar"/>
        </w:rPr>
        <w:t xml:space="preserve"> [ 0  0  0  0  0  0  0  0  0  0  0  0  0  0 36  0  0]</w:t>
      </w:r>
      <w:r>
        <w:br/>
      </w:r>
      <w:r>
        <w:rPr>
          <w:rStyle w:val="VerbatimChar"/>
        </w:rPr>
        <w:t xml:space="preserve"> [ 0  0  0  0  0  0  0  0  0  0  0  0  0  0 55  0  0]</w:t>
      </w:r>
      <w:r>
        <w:br/>
      </w:r>
      <w:r>
        <w:rPr>
          <w:rStyle w:val="VerbatimChar"/>
        </w:rPr>
        <w:t xml:space="preserve"> [ 0  0  0  0  0  0  0  0  0  0  0  0  0  0 13  0  0]</w:t>
      </w:r>
      <w:r>
        <w:br/>
      </w:r>
      <w:r>
        <w:rPr>
          <w:rStyle w:val="VerbatimChar"/>
        </w:rPr>
        <w:t xml:space="preserve"> [ 0  0  0  0  0  0  0  0  0  0  0  0  0  0 10  0  0]</w:t>
      </w:r>
      <w:r>
        <w:br/>
      </w:r>
      <w:r>
        <w:rPr>
          <w:rStyle w:val="VerbatimChar"/>
        </w:rPr>
        <w:t xml:space="preserve"> [ 0  0  0  0  0  0  0  0  0  0  0  0  0  0  3  0  0]</w:t>
      </w:r>
      <w:r>
        <w:br/>
      </w:r>
      <w:r>
        <w:rPr>
          <w:rStyle w:val="VerbatimChar"/>
        </w:rPr>
        <w:t xml:space="preserve"> [ 0  0  0  0  0  0  0  0  0  0  0  0  0  0  2  0  0]]</w:t>
      </w:r>
    </w:p>
    <w:p w:rsidR="00670C02" w:rsidRDefault="00670C02" w:rsidP="00670C02">
      <w:pPr>
        <w:pStyle w:val="SourceCode"/>
      </w:pPr>
      <w:r>
        <w:rPr>
          <w:rStyle w:val="VerbatimChar"/>
        </w:rPr>
        <w:lastRenderedPageBreak/>
        <w:t>C:\Users\Home\anaconda3\lib\site-packages\sklearn\metrics\_classification.py:1318: UndefinedMetricWarning: Precision and F-score are ill-defined and being set to 0.0 in labels with no predicted samples. Use `zero_division` parameter to control this behavior.</w:t>
      </w:r>
      <w:r>
        <w:br/>
      </w:r>
      <w:r>
        <w:rPr>
          <w:rStyle w:val="VerbatimChar"/>
        </w:rPr>
        <w:t xml:space="preserve">  _warn_prf(average, modifier, msg_start, len(result))</w:t>
      </w:r>
      <w:r>
        <w:br/>
      </w:r>
      <w:r>
        <w:rPr>
          <w:rStyle w:val="VerbatimChar"/>
        </w:rPr>
        <w:t>C:\Users\Home\anaconda3\lib\site-packages\sklearn\metrics\_classification.py:1318: UndefinedMetricWarning: Precision and F-score are ill-defined and being set to 0.0 in labels with no predicted samples. Use `zero_division` parameter to control this behavior.</w:t>
      </w:r>
      <w:r>
        <w:br/>
      </w:r>
      <w:r>
        <w:rPr>
          <w:rStyle w:val="VerbatimChar"/>
        </w:rPr>
        <w:t xml:space="preserve">  _warn_prf(average, modifier, msg_start, len(result))</w:t>
      </w:r>
      <w:r>
        <w:br/>
      </w:r>
      <w:r>
        <w:rPr>
          <w:rStyle w:val="VerbatimChar"/>
        </w:rPr>
        <w:t>C:\Users\Home\anaconda3\lib\site-packages\sklearn\metrics\_classification.py:1318: UndefinedMetricWarning: Precision and F-score are ill-defined and being set to 0.0 in labels with no predicted samples. Use `zero_division` parameter to control this behavior.</w:t>
      </w:r>
      <w:r>
        <w:br/>
      </w:r>
      <w:r>
        <w:rPr>
          <w:rStyle w:val="VerbatimChar"/>
        </w:rPr>
        <w:t xml:space="preserve">  _warn_prf(average, modifier, msg_start, len(result))</w:t>
      </w:r>
    </w:p>
    <w:p w:rsidR="00670C02" w:rsidRDefault="00670C02" w:rsidP="00670C02">
      <w:pPr>
        <w:pStyle w:val="SourceCode"/>
      </w:pPr>
      <w:r>
        <w:rPr>
          <w:rStyle w:val="BuiltInTok"/>
        </w:rPr>
        <w:t>print</w:t>
      </w:r>
      <w:r>
        <w:rPr>
          <w:rStyle w:val="NormalTok"/>
        </w:rPr>
        <w:t>(</w:t>
      </w:r>
      <w:r>
        <w:rPr>
          <w:rStyle w:val="StringTok"/>
        </w:rPr>
        <w:t>"KNN"</w:t>
      </w:r>
      <w:r>
        <w:rPr>
          <w:rStyle w:val="NormalTok"/>
        </w:rPr>
        <w:t>)</w:t>
      </w:r>
      <w:r>
        <w:br/>
      </w:r>
      <w:r>
        <w:rPr>
          <w:rStyle w:val="NormalTok"/>
        </w:rPr>
        <w:t xml:space="preserve">model </w:t>
      </w:r>
      <w:r>
        <w:rPr>
          <w:rStyle w:val="OperatorTok"/>
        </w:rPr>
        <w:t>=</w:t>
      </w:r>
      <w:r>
        <w:rPr>
          <w:rStyle w:val="NormalTok"/>
        </w:rPr>
        <w:t xml:space="preserve"> KNeighborsClassifier()</w:t>
      </w:r>
      <w:r>
        <w:br/>
      </w:r>
      <w:r>
        <w:rPr>
          <w:rStyle w:val="NormalTok"/>
        </w:rPr>
        <w:t xml:space="preserve">model.fit(x_train,y_train) </w:t>
      </w:r>
      <w:r>
        <w:br/>
      </w:r>
      <w:r>
        <w:rPr>
          <w:rStyle w:val="BuiltInTok"/>
        </w:rPr>
        <w:t>print</w:t>
      </w:r>
      <w:r>
        <w:rPr>
          <w:rStyle w:val="NormalTok"/>
        </w:rPr>
        <w:t>(model)</w:t>
      </w:r>
    </w:p>
    <w:p w:rsidR="00670C02" w:rsidRDefault="00670C02" w:rsidP="00670C02">
      <w:pPr>
        <w:pStyle w:val="SourceCode"/>
      </w:pPr>
      <w:r>
        <w:rPr>
          <w:rStyle w:val="VerbatimChar"/>
        </w:rPr>
        <w:t>KNN</w:t>
      </w:r>
      <w:r>
        <w:br/>
      </w:r>
      <w:r>
        <w:rPr>
          <w:rStyle w:val="VerbatimChar"/>
        </w:rPr>
        <w:t>KNeighborsClassifier()</w:t>
      </w:r>
    </w:p>
    <w:p w:rsidR="00670C02" w:rsidRDefault="00670C02" w:rsidP="00670C02">
      <w:pPr>
        <w:pStyle w:val="SourceCode"/>
      </w:pPr>
      <w:r>
        <w:rPr>
          <w:rStyle w:val="NormalTok"/>
        </w:rPr>
        <w:t>predicted</w:t>
      </w:r>
      <w:r>
        <w:rPr>
          <w:rStyle w:val="OperatorTok"/>
        </w:rPr>
        <w:t>=</w:t>
      </w:r>
      <w:r>
        <w:rPr>
          <w:rStyle w:val="NormalTok"/>
        </w:rPr>
        <w:t xml:space="preserve"> model.predict(x_test)</w:t>
      </w:r>
      <w:r>
        <w:br/>
      </w:r>
      <w:r>
        <w:rPr>
          <w:rStyle w:val="BuiltInTok"/>
        </w:rPr>
        <w:t>print</w:t>
      </w:r>
      <w:r>
        <w:rPr>
          <w:rStyle w:val="NormalTok"/>
        </w:rPr>
        <w:t xml:space="preserve"> (metrics.classification_report(y_test, predicted))</w:t>
      </w:r>
      <w:r>
        <w:br/>
      </w:r>
      <w:r>
        <w:rPr>
          <w:rStyle w:val="BuiltInTok"/>
        </w:rPr>
        <w:t>print</w:t>
      </w:r>
      <w:r>
        <w:rPr>
          <w:rStyle w:val="NormalTok"/>
        </w:rPr>
        <w:t xml:space="preserve"> (metrics.confusion_matrix(y_test, predicted))</w:t>
      </w:r>
    </w:p>
    <w:p w:rsidR="00670C02" w:rsidRDefault="00670C02" w:rsidP="00670C02">
      <w:pPr>
        <w:pStyle w:val="SourceCode"/>
      </w:pPr>
      <w:r>
        <w:rPr>
          <w:rStyle w:val="VerbatimChar"/>
        </w:rPr>
        <w:t xml:space="preserve">              precision    recall  f1-score   support</w:t>
      </w:r>
      <w:r>
        <w:br/>
      </w:r>
      <w:r>
        <w:br/>
      </w:r>
      <w:r>
        <w:rPr>
          <w:rStyle w:val="VerbatimChar"/>
        </w:rPr>
        <w:t xml:space="preserve">        10.0       0.25      1.00      0.40         1</w:t>
      </w:r>
      <w:r>
        <w:br/>
      </w:r>
      <w:r>
        <w:rPr>
          <w:rStyle w:val="VerbatimChar"/>
        </w:rPr>
        <w:t xml:space="preserve">        50.0       0.00      0.00      0.00         1</w:t>
      </w:r>
      <w:r>
        <w:br/>
      </w:r>
      <w:r>
        <w:rPr>
          <w:rStyle w:val="VerbatimChar"/>
        </w:rPr>
        <w:t xml:space="preserve">       100.0       0.47      0.41      0.44        17</w:t>
      </w:r>
      <w:r>
        <w:br/>
      </w:r>
      <w:r>
        <w:rPr>
          <w:rStyle w:val="VerbatimChar"/>
        </w:rPr>
        <w:t xml:space="preserve">       500.0       0.20      0.09      0.13        11</w:t>
      </w:r>
      <w:r>
        <w:br/>
      </w:r>
      <w:r>
        <w:rPr>
          <w:rStyle w:val="VerbatimChar"/>
        </w:rPr>
        <w:t xml:space="preserve">      1000.0       0.40      0.41      0.41        41</w:t>
      </w:r>
      <w:r>
        <w:br/>
      </w:r>
      <w:r>
        <w:rPr>
          <w:rStyle w:val="VerbatimChar"/>
        </w:rPr>
        <w:t xml:space="preserve">      5000.0       0.31      0.40      0.35        25</w:t>
      </w:r>
      <w:r>
        <w:br/>
      </w:r>
      <w:r>
        <w:rPr>
          <w:rStyle w:val="VerbatimChar"/>
        </w:rPr>
        <w:t xml:space="preserve">     10000.0       0.56      0.53      0.54        72</w:t>
      </w:r>
      <w:r>
        <w:br/>
      </w:r>
      <w:r>
        <w:rPr>
          <w:rStyle w:val="VerbatimChar"/>
        </w:rPr>
        <w:t xml:space="preserve">     50000.0       0.20      0.18      0.19        22</w:t>
      </w:r>
      <w:r>
        <w:br/>
      </w:r>
      <w:r>
        <w:rPr>
          <w:rStyle w:val="VerbatimChar"/>
        </w:rPr>
        <w:t xml:space="preserve">    100000.0       0.40      0.53      0.46        45</w:t>
      </w:r>
      <w:r>
        <w:br/>
      </w:r>
      <w:r>
        <w:rPr>
          <w:rStyle w:val="VerbatimChar"/>
        </w:rPr>
        <w:t xml:space="preserve">    500000.0       0.20      0.12      0.15        25</w:t>
      </w:r>
      <w:r>
        <w:br/>
      </w:r>
      <w:r>
        <w:rPr>
          <w:rStyle w:val="VerbatimChar"/>
        </w:rPr>
        <w:t xml:space="preserve">   1000000.0       0.48      0.58      0.52        66</w:t>
      </w:r>
      <w:r>
        <w:br/>
      </w:r>
      <w:r>
        <w:rPr>
          <w:rStyle w:val="VerbatimChar"/>
        </w:rPr>
        <w:t xml:space="preserve">   5000000.0       0.26      0.19      0.22        36</w:t>
      </w:r>
      <w:r>
        <w:br/>
      </w:r>
      <w:r>
        <w:rPr>
          <w:rStyle w:val="VerbatimChar"/>
        </w:rPr>
        <w:t xml:space="preserve">  10000000.0       0.64      0.62      0.63        55</w:t>
      </w:r>
      <w:r>
        <w:br/>
      </w:r>
      <w:r>
        <w:rPr>
          <w:rStyle w:val="VerbatimChar"/>
        </w:rPr>
        <w:t xml:space="preserve">  50000000.0       0.62      0.38      0.48        13</w:t>
      </w:r>
      <w:r>
        <w:br/>
      </w:r>
      <w:r>
        <w:rPr>
          <w:rStyle w:val="VerbatimChar"/>
        </w:rPr>
        <w:t xml:space="preserve"> 100000000.0       0.73      0.80      0.76        10</w:t>
      </w:r>
      <w:r>
        <w:br/>
      </w:r>
      <w:r>
        <w:rPr>
          <w:rStyle w:val="VerbatimChar"/>
        </w:rPr>
        <w:t xml:space="preserve"> 500000000.0       0.50      0.67      0.57         3</w:t>
      </w:r>
      <w:r>
        <w:br/>
      </w:r>
      <w:r>
        <w:rPr>
          <w:rStyle w:val="VerbatimChar"/>
        </w:rPr>
        <w:t>1000000000.0       1.00      0.50      0.67         2</w:t>
      </w:r>
      <w:r>
        <w:br/>
      </w:r>
      <w:r>
        <w:br/>
      </w:r>
      <w:r>
        <w:rPr>
          <w:rStyle w:val="VerbatimChar"/>
        </w:rPr>
        <w:t xml:space="preserve">    accuracy                           0.45       445</w:t>
      </w:r>
      <w:r>
        <w:br/>
      </w:r>
      <w:r>
        <w:rPr>
          <w:rStyle w:val="VerbatimChar"/>
        </w:rPr>
        <w:t xml:space="preserve">   macro avg       0.43      0.44      0.41       445</w:t>
      </w:r>
      <w:r>
        <w:br/>
      </w:r>
      <w:r>
        <w:rPr>
          <w:rStyle w:val="VerbatimChar"/>
        </w:rPr>
        <w:t>weighted avg       0.44      0.45      0.44       445</w:t>
      </w:r>
      <w:r>
        <w:br/>
      </w:r>
      <w:r>
        <w:br/>
      </w:r>
      <w:r>
        <w:rPr>
          <w:rStyle w:val="VerbatimChar"/>
        </w:rPr>
        <w:t>[[ 1  0  0  0  0  0  0  0  0  0  0  0  0  0  0  0  0]</w:t>
      </w:r>
      <w:r>
        <w:br/>
      </w:r>
      <w:r>
        <w:rPr>
          <w:rStyle w:val="VerbatimChar"/>
        </w:rPr>
        <w:t xml:space="preserve"> [ 0  0  1  0  0  0  0  0  0  0  0  0  0  0  0  0  0]</w:t>
      </w:r>
      <w:r>
        <w:br/>
      </w:r>
      <w:r>
        <w:rPr>
          <w:rStyle w:val="VerbatimChar"/>
        </w:rPr>
        <w:t xml:space="preserve"> [ 1  0  7  2  6  1  0  0  0  0  0  0  0  0  0  0  0]</w:t>
      </w:r>
      <w:r>
        <w:br/>
      </w:r>
      <w:r>
        <w:rPr>
          <w:rStyle w:val="VerbatimChar"/>
        </w:rPr>
        <w:t xml:space="preserve"> [ 1  0  0  1  5  1  3  0  0  0  0  0  0  0  0  0  0]</w:t>
      </w:r>
      <w:r>
        <w:br/>
      </w:r>
      <w:r>
        <w:rPr>
          <w:rStyle w:val="VerbatimChar"/>
        </w:rPr>
        <w:t xml:space="preserve"> [ 1  1  7  2 17  7  6  0  0  0  0  0  0  0  0  0  0]</w:t>
      </w:r>
      <w:r>
        <w:br/>
      </w:r>
      <w:r>
        <w:rPr>
          <w:rStyle w:val="VerbatimChar"/>
        </w:rPr>
        <w:t xml:space="preserve"> [ 0  0  0  0  7 10  8  0  0  0  0  0  0  0  0  0  0]</w:t>
      </w:r>
      <w:r>
        <w:br/>
      </w:r>
      <w:r>
        <w:rPr>
          <w:rStyle w:val="VerbatimChar"/>
        </w:rPr>
        <w:lastRenderedPageBreak/>
        <w:t xml:space="preserve"> [ 0  0  0  0  7 12 38 10  5  0  0  0  0  0  0  0  0]</w:t>
      </w:r>
      <w:r>
        <w:br/>
      </w:r>
      <w:r>
        <w:rPr>
          <w:rStyle w:val="VerbatimChar"/>
        </w:rPr>
        <w:t xml:space="preserve"> [ 0  0  0  0  0  1  7  4  9  1  0  0  0  0  0  0  0]</w:t>
      </w:r>
      <w:r>
        <w:br/>
      </w:r>
      <w:r>
        <w:rPr>
          <w:rStyle w:val="VerbatimChar"/>
        </w:rPr>
        <w:t xml:space="preserve"> [ 0  0  0  0  0  0  5  5 24  4  6  1  0  0  0  0  0]</w:t>
      </w:r>
      <w:r>
        <w:br/>
      </w:r>
      <w:r>
        <w:rPr>
          <w:rStyle w:val="VerbatimChar"/>
        </w:rPr>
        <w:t xml:space="preserve"> [ 0  0  0  0  0  0  0  1 11  3  8  1  1  0  0  0  0]</w:t>
      </w:r>
      <w:r>
        <w:br/>
      </w:r>
      <w:r>
        <w:rPr>
          <w:rStyle w:val="VerbatimChar"/>
        </w:rPr>
        <w:t xml:space="preserve"> [ 0  0  0  0  0  0  1  0 10  6 38  9  2  0  0  0  0]</w:t>
      </w:r>
      <w:r>
        <w:br/>
      </w:r>
      <w:r>
        <w:rPr>
          <w:rStyle w:val="VerbatimChar"/>
        </w:rPr>
        <w:t xml:space="preserve"> [ 0  0  0  0  0  0  0  0  1  1 18  7  9  0  0  0  0]</w:t>
      </w:r>
      <w:r>
        <w:br/>
      </w:r>
      <w:r>
        <w:rPr>
          <w:rStyle w:val="VerbatimChar"/>
        </w:rPr>
        <w:t xml:space="preserve"> [ 0  0  0  0  0  0  0  0  0  0  9  9 34  2  1  0  0]</w:t>
      </w:r>
      <w:r>
        <w:br/>
      </w:r>
      <w:r>
        <w:rPr>
          <w:rStyle w:val="VerbatimChar"/>
        </w:rPr>
        <w:t xml:space="preserve"> [ 0  0  0  0  0  0  0  0  0  0  0  0  7  5  1  0  0]</w:t>
      </w:r>
      <w:r>
        <w:br/>
      </w:r>
      <w:r>
        <w:rPr>
          <w:rStyle w:val="VerbatimChar"/>
        </w:rPr>
        <w:t xml:space="preserve"> [ 0  0  0  0  0  0  0  0  0  0  0  0  0  0  8  2  0]</w:t>
      </w:r>
      <w:r>
        <w:br/>
      </w:r>
      <w:r>
        <w:rPr>
          <w:rStyle w:val="VerbatimChar"/>
        </w:rPr>
        <w:t xml:space="preserve"> [ 0  0  0  0  0  0  0  0  0  0  0  0  0  0  1  2  0]</w:t>
      </w:r>
      <w:r>
        <w:br/>
      </w:r>
      <w:r>
        <w:rPr>
          <w:rStyle w:val="VerbatimChar"/>
        </w:rPr>
        <w:t xml:space="preserve"> [ 0  0  0  0  0  0  0  0  0  0  0  0  0  1  0  0  1]]</w:t>
      </w:r>
    </w:p>
    <w:p w:rsidR="00670C02" w:rsidRDefault="00670C02" w:rsidP="00670C02">
      <w:pPr>
        <w:pStyle w:val="SourceCode"/>
      </w:pPr>
      <w:r>
        <w:rPr>
          <w:rStyle w:val="BuiltInTok"/>
        </w:rPr>
        <w:t>print</w:t>
      </w:r>
      <w:r>
        <w:rPr>
          <w:rStyle w:val="NormalTok"/>
        </w:rPr>
        <w:t xml:space="preserve"> (metrics.accuracy_score(y_test, predicted))</w:t>
      </w:r>
    </w:p>
    <w:p w:rsidR="00670C02" w:rsidRDefault="00670C02" w:rsidP="00670C02">
      <w:pPr>
        <w:pStyle w:val="SourceCode"/>
      </w:pPr>
      <w:r>
        <w:rPr>
          <w:rStyle w:val="VerbatimChar"/>
        </w:rPr>
        <w:t>0.449438202247191</w:t>
      </w:r>
    </w:p>
    <w:p w:rsidR="00670C02" w:rsidRDefault="00670C02" w:rsidP="00670C02">
      <w:pPr>
        <w:pStyle w:val="SourceCode"/>
      </w:pPr>
      <w:r>
        <w:rPr>
          <w:rStyle w:val="NormalTok"/>
        </w:rPr>
        <w:t xml:space="preserve">modeldtc </w:t>
      </w:r>
      <w:r>
        <w:rPr>
          <w:rStyle w:val="OperatorTok"/>
        </w:rPr>
        <w:t>=</w:t>
      </w:r>
      <w:r>
        <w:rPr>
          <w:rStyle w:val="NormalTok"/>
        </w:rPr>
        <w:t xml:space="preserve"> DecisionTreeClassifier()</w:t>
      </w:r>
      <w:r>
        <w:br/>
      </w:r>
      <w:r>
        <w:rPr>
          <w:rStyle w:val="NormalTok"/>
        </w:rPr>
        <w:t>modeldtc.fit(x_train,y_train)</w:t>
      </w:r>
    </w:p>
    <w:p w:rsidR="00670C02" w:rsidRDefault="00670C02" w:rsidP="00670C02">
      <w:pPr>
        <w:pStyle w:val="SourceCode"/>
      </w:pPr>
      <w:r>
        <w:rPr>
          <w:rStyle w:val="VerbatimChar"/>
        </w:rPr>
        <w:t>DecisionTreeClassifier()</w:t>
      </w:r>
    </w:p>
    <w:p w:rsidR="00670C02" w:rsidRDefault="00670C02" w:rsidP="00670C02">
      <w:pPr>
        <w:pStyle w:val="SourceCode"/>
      </w:pPr>
      <w:r>
        <w:rPr>
          <w:rStyle w:val="NormalTok"/>
        </w:rPr>
        <w:t>modeldtc.score(x_test,y_test)</w:t>
      </w:r>
    </w:p>
    <w:p w:rsidR="00670C02" w:rsidRDefault="00670C02" w:rsidP="00670C02">
      <w:pPr>
        <w:pStyle w:val="SourceCode"/>
      </w:pPr>
      <w:r>
        <w:rPr>
          <w:rStyle w:val="VerbatimChar"/>
        </w:rPr>
        <w:t>0.5123595505617977</w:t>
      </w:r>
    </w:p>
    <w:p w:rsidR="00670C02" w:rsidRDefault="00670C02" w:rsidP="00670C02">
      <w:pPr>
        <w:pStyle w:val="SourceCode"/>
      </w:pPr>
      <w:r>
        <w:rPr>
          <w:rStyle w:val="NormalTok"/>
        </w:rPr>
        <w:t xml:space="preserve">dist </w:t>
      </w:r>
      <w:r>
        <w:rPr>
          <w:rStyle w:val="OperatorTok"/>
        </w:rPr>
        <w:t>=</w:t>
      </w:r>
      <w:r>
        <w:rPr>
          <w:rStyle w:val="NormalTok"/>
        </w:rPr>
        <w:t xml:space="preserve"> {}</w:t>
      </w:r>
      <w:r>
        <w:br/>
      </w:r>
      <w:r>
        <w:rPr>
          <w:rStyle w:val="ControlFlowTok"/>
        </w:rPr>
        <w:t>for</w:t>
      </w:r>
      <w:r>
        <w:rPr>
          <w:rStyle w:val="NormalTok"/>
        </w:rPr>
        <w:t xml:space="preserve"> i </w:t>
      </w:r>
      <w:r>
        <w:rPr>
          <w:rStyle w:val="KeywordTok"/>
        </w:rPr>
        <w:t>in</w:t>
      </w:r>
      <w:r>
        <w:rPr>
          <w:rStyle w:val="NormalTok"/>
        </w:rPr>
        <w:t xml:space="preserve"> [</w:t>
      </w:r>
      <w:r>
        <w:rPr>
          <w:rStyle w:val="DecValTok"/>
        </w:rPr>
        <w:t>0</w:t>
      </w:r>
      <w:r>
        <w:rPr>
          <w:rStyle w:val="NormalTok"/>
        </w:rPr>
        <w:t>,</w:t>
      </w:r>
      <w:r>
        <w:rPr>
          <w:rStyle w:val="DecValTok"/>
        </w:rPr>
        <w:t>1</w:t>
      </w:r>
      <w:r>
        <w:rPr>
          <w:rStyle w:val="NormalTok"/>
        </w:rPr>
        <w:t>,</w:t>
      </w:r>
      <w:r>
        <w:rPr>
          <w:rStyle w:val="DecValTok"/>
        </w:rPr>
        <w:t>42</w:t>
      </w:r>
      <w:r>
        <w:rPr>
          <w:rStyle w:val="NormalTok"/>
        </w:rPr>
        <w:t>,</w:t>
      </w:r>
      <w:r>
        <w:rPr>
          <w:rStyle w:val="DecValTok"/>
        </w:rPr>
        <w:t>101</w:t>
      </w:r>
      <w:r>
        <w:rPr>
          <w:rStyle w:val="NormalTok"/>
        </w:rPr>
        <w:t>,</w:t>
      </w:r>
      <w:r>
        <w:rPr>
          <w:rStyle w:val="DecValTok"/>
        </w:rPr>
        <w:t>110</w:t>
      </w:r>
      <w:r>
        <w:rPr>
          <w:rStyle w:val="NormalTok"/>
        </w:rPr>
        <w:t>,</w:t>
      </w:r>
      <w:r>
        <w:rPr>
          <w:rStyle w:val="DecValTok"/>
        </w:rPr>
        <w:t>575</w:t>
      </w:r>
      <w:r>
        <w:rPr>
          <w:rStyle w:val="NormalTok"/>
        </w:rPr>
        <w:t>,</w:t>
      </w:r>
      <w:r>
        <w:rPr>
          <w:rStyle w:val="DecValTok"/>
        </w:rPr>
        <w:t>684</w:t>
      </w:r>
      <w:r>
        <w:rPr>
          <w:rStyle w:val="NormalTok"/>
        </w:rPr>
        <w:t>,</w:t>
      </w:r>
      <w:r>
        <w:rPr>
          <w:rStyle w:val="DecValTok"/>
        </w:rPr>
        <w:t>786</w:t>
      </w:r>
      <w:r>
        <w:rPr>
          <w:rStyle w:val="NormalTok"/>
        </w:rPr>
        <w:t>,</w:t>
      </w:r>
      <w:r>
        <w:rPr>
          <w:rStyle w:val="DecValTok"/>
        </w:rPr>
        <w:t>506</w:t>
      </w:r>
      <w:r>
        <w:rPr>
          <w:rStyle w:val="NormalTok"/>
        </w:rPr>
        <w:t>,</w:t>
      </w:r>
      <w:r>
        <w:rPr>
          <w:rStyle w:val="DecValTok"/>
        </w:rPr>
        <w:t>454</w:t>
      </w:r>
      <w:r>
        <w:rPr>
          <w:rStyle w:val="NormalTok"/>
        </w:rPr>
        <w:t>,</w:t>
      </w:r>
      <w:r>
        <w:rPr>
          <w:rStyle w:val="DecValTok"/>
        </w:rPr>
        <w:t>455</w:t>
      </w:r>
      <w:r>
        <w:rPr>
          <w:rStyle w:val="NormalTok"/>
        </w:rPr>
        <w:t>]:</w:t>
      </w:r>
      <w:r>
        <w:br/>
      </w:r>
      <w:r>
        <w:rPr>
          <w:rStyle w:val="NormalTok"/>
        </w:rPr>
        <w:t xml:space="preserve">    rf_reg </w:t>
      </w:r>
      <w:r>
        <w:rPr>
          <w:rStyle w:val="OperatorTok"/>
        </w:rPr>
        <w:t>=</w:t>
      </w:r>
      <w:r>
        <w:rPr>
          <w:rStyle w:val="NormalTok"/>
        </w:rPr>
        <w:t xml:space="preserve"> RandomForestClassifier(random_state</w:t>
      </w:r>
      <w:r>
        <w:rPr>
          <w:rStyle w:val="OperatorTok"/>
        </w:rPr>
        <w:t>=</w:t>
      </w:r>
      <w:r>
        <w:rPr>
          <w:rStyle w:val="NormalTok"/>
        </w:rPr>
        <w:t>i)</w:t>
      </w:r>
      <w:r>
        <w:br/>
      </w:r>
      <w:r>
        <w:rPr>
          <w:rStyle w:val="NormalTok"/>
        </w:rPr>
        <w:t xml:space="preserve">    rf_reg.fit(x_train, y_train)</w:t>
      </w:r>
      <w:r>
        <w:br/>
      </w:r>
      <w:r>
        <w:rPr>
          <w:rStyle w:val="NormalTok"/>
        </w:rPr>
        <w:t xml:space="preserve">    dist[i] </w:t>
      </w:r>
      <w:r>
        <w:rPr>
          <w:rStyle w:val="OperatorTok"/>
        </w:rPr>
        <w:t>=</w:t>
      </w:r>
      <w:r>
        <w:rPr>
          <w:rStyle w:val="NormalTok"/>
        </w:rPr>
        <w:t xml:space="preserve"> rf_reg.score(x_test,y_test)</w:t>
      </w:r>
    </w:p>
    <w:p w:rsidR="00670C02" w:rsidRDefault="00670C02" w:rsidP="00670C02">
      <w:pPr>
        <w:pStyle w:val="SourceCode"/>
      </w:pPr>
      <w:r>
        <w:rPr>
          <w:rStyle w:val="NormalTok"/>
        </w:rPr>
        <w:t>dist</w:t>
      </w:r>
    </w:p>
    <w:p w:rsidR="00670C02" w:rsidRDefault="00670C02" w:rsidP="00670C02">
      <w:pPr>
        <w:pStyle w:val="SourceCode"/>
      </w:pPr>
      <w:r>
        <w:rPr>
          <w:rStyle w:val="VerbatimChar"/>
        </w:rPr>
        <w:t>{0: 0.5662921348314607,</w:t>
      </w:r>
      <w:r>
        <w:br/>
      </w:r>
      <w:r>
        <w:rPr>
          <w:rStyle w:val="VerbatimChar"/>
        </w:rPr>
        <w:t xml:space="preserve"> 1: 0.5617977528089888,</w:t>
      </w:r>
      <w:r>
        <w:br/>
      </w:r>
      <w:r>
        <w:rPr>
          <w:rStyle w:val="VerbatimChar"/>
        </w:rPr>
        <w:t xml:space="preserve"> 42: 0.5685393258426966,</w:t>
      </w:r>
      <w:r>
        <w:br/>
      </w:r>
      <w:r>
        <w:rPr>
          <w:rStyle w:val="VerbatimChar"/>
        </w:rPr>
        <w:t xml:space="preserve"> 101: 0.5887640449438202,</w:t>
      </w:r>
      <w:r>
        <w:br/>
      </w:r>
      <w:r>
        <w:rPr>
          <w:rStyle w:val="VerbatimChar"/>
        </w:rPr>
        <w:t xml:space="preserve"> 110: 0.5662921348314607,</w:t>
      </w:r>
      <w:r>
        <w:br/>
      </w:r>
      <w:r>
        <w:rPr>
          <w:rStyle w:val="VerbatimChar"/>
        </w:rPr>
        <w:t xml:space="preserve"> 575: 0.5707865168539326,</w:t>
      </w:r>
      <w:r>
        <w:br/>
      </w:r>
      <w:r>
        <w:rPr>
          <w:rStyle w:val="VerbatimChar"/>
        </w:rPr>
        <w:t xml:space="preserve"> 684: 0.5617977528089888,</w:t>
      </w:r>
      <w:r>
        <w:br/>
      </w:r>
      <w:r>
        <w:rPr>
          <w:rStyle w:val="VerbatimChar"/>
        </w:rPr>
        <w:t xml:space="preserve"> 786: 0.5707865168539326,</w:t>
      </w:r>
      <w:r>
        <w:br/>
      </w:r>
      <w:r>
        <w:rPr>
          <w:rStyle w:val="VerbatimChar"/>
        </w:rPr>
        <w:t xml:space="preserve"> 506: 0.5685393258426966,</w:t>
      </w:r>
      <w:r>
        <w:br/>
      </w:r>
      <w:r>
        <w:rPr>
          <w:rStyle w:val="VerbatimChar"/>
        </w:rPr>
        <w:t xml:space="preserve"> 454: 0.5730337078651685,</w:t>
      </w:r>
      <w:r>
        <w:br/>
      </w:r>
      <w:r>
        <w:rPr>
          <w:rStyle w:val="VerbatimChar"/>
        </w:rPr>
        <w:t xml:space="preserve"> 455: 0.550561797752809}</w:t>
      </w:r>
    </w:p>
    <w:p w:rsidR="00670C02" w:rsidRDefault="00670C02" w:rsidP="00670C02">
      <w:pPr>
        <w:pStyle w:val="SourceCode"/>
      </w:pPr>
      <w:r>
        <w:rPr>
          <w:rStyle w:val="NormalTok"/>
        </w:rPr>
        <w:t xml:space="preserve">rf_reg </w:t>
      </w:r>
      <w:r>
        <w:rPr>
          <w:rStyle w:val="OperatorTok"/>
        </w:rPr>
        <w:t>=</w:t>
      </w:r>
      <w:r>
        <w:rPr>
          <w:rStyle w:val="NormalTok"/>
        </w:rPr>
        <w:t xml:space="preserve"> RandomForestClassifier(random_state</w:t>
      </w:r>
      <w:r>
        <w:rPr>
          <w:rStyle w:val="OperatorTok"/>
        </w:rPr>
        <w:t>=</w:t>
      </w:r>
      <w:r>
        <w:rPr>
          <w:rStyle w:val="DecValTok"/>
        </w:rPr>
        <w:t>454</w:t>
      </w:r>
      <w:r>
        <w:rPr>
          <w:rStyle w:val="NormalTok"/>
        </w:rPr>
        <w:t>)</w:t>
      </w:r>
      <w:r>
        <w:br/>
      </w:r>
      <w:r>
        <w:rPr>
          <w:rStyle w:val="NormalTok"/>
        </w:rPr>
        <w:t>rf_reg.fit(x_train,y_train)</w:t>
      </w:r>
    </w:p>
    <w:p w:rsidR="00670C02" w:rsidRDefault="00670C02" w:rsidP="00670C02">
      <w:pPr>
        <w:pStyle w:val="SourceCode"/>
      </w:pPr>
      <w:r>
        <w:rPr>
          <w:rStyle w:val="VerbatimChar"/>
        </w:rPr>
        <w:t>RandomForestClassifier(random_state=454)</w:t>
      </w:r>
    </w:p>
    <w:p w:rsidR="00670C02" w:rsidRDefault="00670C02" w:rsidP="00670C02">
      <w:pPr>
        <w:pStyle w:val="SourceCode"/>
      </w:pPr>
      <w:r>
        <w:rPr>
          <w:rStyle w:val="NormalTok"/>
        </w:rPr>
        <w:t>rf_reg.score(x_test,y_test)</w:t>
      </w:r>
    </w:p>
    <w:p w:rsidR="00670C02" w:rsidRDefault="00670C02" w:rsidP="00670C02">
      <w:pPr>
        <w:pStyle w:val="SourceCode"/>
      </w:pPr>
      <w:r>
        <w:rPr>
          <w:rStyle w:val="VerbatimChar"/>
        </w:rPr>
        <w:t>0.5730337078651685</w:t>
      </w:r>
    </w:p>
    <w:p w:rsidR="00670C02" w:rsidRDefault="00670C02" w:rsidP="00670C02">
      <w:pPr>
        <w:pStyle w:val="SourceCode"/>
      </w:pPr>
      <w:r>
        <w:rPr>
          <w:rStyle w:val="KeywordTok"/>
        </w:rPr>
        <w:t>def</w:t>
      </w:r>
      <w:r>
        <w:rPr>
          <w:rStyle w:val="NormalTok"/>
        </w:rPr>
        <w:t xml:space="preserve"> LogisticReg(x_train,y_train,x_test,y_test):</w:t>
      </w:r>
      <w:r>
        <w:br/>
      </w:r>
      <w:r>
        <w:rPr>
          <w:rStyle w:val="NormalTok"/>
        </w:rPr>
        <w:t xml:space="preserve">    modelLogistic</w:t>
      </w:r>
      <w:r>
        <w:rPr>
          <w:rStyle w:val="OperatorTok"/>
        </w:rPr>
        <w:t>=</w:t>
      </w:r>
      <w:r>
        <w:rPr>
          <w:rStyle w:val="NormalTok"/>
        </w:rPr>
        <w:t>LogisticRegression()</w:t>
      </w:r>
      <w:r>
        <w:br/>
      </w:r>
      <w:r>
        <w:rPr>
          <w:rStyle w:val="NormalTok"/>
        </w:rPr>
        <w:t xml:space="preserve">    modelLogistic.fit(x_train,y_train)</w:t>
      </w:r>
      <w:r>
        <w:br/>
      </w:r>
      <w:r>
        <w:rPr>
          <w:rStyle w:val="NormalTok"/>
        </w:rPr>
        <w:t xml:space="preserve">    </w:t>
      </w:r>
      <w:r>
        <w:rPr>
          <w:rStyle w:val="ControlFlowTok"/>
        </w:rPr>
        <w:t>return</w:t>
      </w:r>
      <w:r>
        <w:rPr>
          <w:rStyle w:val="NormalTok"/>
        </w:rPr>
        <w:t xml:space="preserve"> modelLogistic.score(x_test,y_test)</w:t>
      </w:r>
      <w:r>
        <w:br/>
      </w:r>
      <w:r>
        <w:rPr>
          <w:rStyle w:val="NormalTok"/>
        </w:rPr>
        <w:t xml:space="preserve">    </w:t>
      </w:r>
      <w:r>
        <w:rPr>
          <w:rStyle w:val="CommentTok"/>
        </w:rPr>
        <w:t>#return mean_squared_error(y_test, modelLogistic.predict(x_test), squared=False)</w:t>
      </w:r>
      <w:r>
        <w:br/>
      </w:r>
      <w:r>
        <w:rPr>
          <w:rStyle w:val="KeywordTok"/>
        </w:rPr>
        <w:t>def</w:t>
      </w:r>
      <w:r>
        <w:rPr>
          <w:rStyle w:val="NormalTok"/>
        </w:rPr>
        <w:t xml:space="preserve"> DecisionTreeClf(x_train,y_train,x_test,y_test):</w:t>
      </w:r>
      <w:r>
        <w:br/>
      </w:r>
      <w:r>
        <w:rPr>
          <w:rStyle w:val="NormalTok"/>
        </w:rPr>
        <w:lastRenderedPageBreak/>
        <w:t xml:space="preserve">    modeldtc </w:t>
      </w:r>
      <w:r>
        <w:rPr>
          <w:rStyle w:val="OperatorTok"/>
        </w:rPr>
        <w:t>=</w:t>
      </w:r>
      <w:r>
        <w:rPr>
          <w:rStyle w:val="NormalTok"/>
        </w:rPr>
        <w:t xml:space="preserve"> DecisionTreeClassifier(random_state</w:t>
      </w:r>
      <w:r>
        <w:rPr>
          <w:rStyle w:val="OperatorTok"/>
        </w:rPr>
        <w:t>=</w:t>
      </w:r>
      <w:r>
        <w:rPr>
          <w:rStyle w:val="DecValTok"/>
        </w:rPr>
        <w:t>42</w:t>
      </w:r>
      <w:r>
        <w:rPr>
          <w:rStyle w:val="NormalTok"/>
        </w:rPr>
        <w:t>)</w:t>
      </w:r>
      <w:r>
        <w:br/>
      </w:r>
      <w:r>
        <w:rPr>
          <w:rStyle w:val="NormalTok"/>
        </w:rPr>
        <w:t xml:space="preserve">    modeldtc.fit(x_train,y_train)</w:t>
      </w:r>
      <w:r>
        <w:br/>
      </w:r>
      <w:r>
        <w:rPr>
          <w:rStyle w:val="NormalTok"/>
        </w:rPr>
        <w:t xml:space="preserve">    </w:t>
      </w:r>
      <w:r>
        <w:rPr>
          <w:rStyle w:val="ControlFlowTok"/>
        </w:rPr>
        <w:t>return</w:t>
      </w:r>
      <w:r>
        <w:rPr>
          <w:rStyle w:val="NormalTok"/>
        </w:rPr>
        <w:t xml:space="preserve"> modeldtc.score(x_test,y_test)</w:t>
      </w:r>
      <w:r>
        <w:br/>
      </w:r>
      <w:r>
        <w:rPr>
          <w:rStyle w:val="NormalTok"/>
        </w:rPr>
        <w:t xml:space="preserve">    </w:t>
      </w:r>
      <w:r>
        <w:rPr>
          <w:rStyle w:val="CommentTok"/>
        </w:rPr>
        <w:t>#return mean_squared_error(y_test, modeldtc.predict(x_test), squared=False)</w:t>
      </w:r>
      <w:r>
        <w:br/>
      </w:r>
      <w:r>
        <w:rPr>
          <w:rStyle w:val="KeywordTok"/>
        </w:rPr>
        <w:t>def</w:t>
      </w:r>
      <w:r>
        <w:rPr>
          <w:rStyle w:val="NormalTok"/>
        </w:rPr>
        <w:t xml:space="preserve"> RandomForestClf(x_train,y_train,x_test,y_test):</w:t>
      </w:r>
      <w:r>
        <w:br/>
      </w:r>
      <w:r>
        <w:rPr>
          <w:rStyle w:val="NormalTok"/>
        </w:rPr>
        <w:t xml:space="preserve">    modelrfc </w:t>
      </w:r>
      <w:r>
        <w:rPr>
          <w:rStyle w:val="OperatorTok"/>
        </w:rPr>
        <w:t>=</w:t>
      </w:r>
      <w:r>
        <w:rPr>
          <w:rStyle w:val="NormalTok"/>
        </w:rPr>
        <w:t xml:space="preserve"> RandomForestClassifier(max_depth</w:t>
      </w:r>
      <w:r>
        <w:rPr>
          <w:rStyle w:val="OperatorTok"/>
        </w:rPr>
        <w:t>=</w:t>
      </w:r>
      <w:r>
        <w:rPr>
          <w:rStyle w:val="DecValTok"/>
        </w:rPr>
        <w:t>2</w:t>
      </w:r>
      <w:r>
        <w:rPr>
          <w:rStyle w:val="NormalTok"/>
        </w:rPr>
        <w:t>, random_state</w:t>
      </w:r>
      <w:r>
        <w:rPr>
          <w:rStyle w:val="OperatorTok"/>
        </w:rPr>
        <w:t>=</w:t>
      </w:r>
      <w:r>
        <w:rPr>
          <w:rStyle w:val="DecValTok"/>
        </w:rPr>
        <w:t>42</w:t>
      </w:r>
      <w:r>
        <w:rPr>
          <w:rStyle w:val="NormalTok"/>
        </w:rPr>
        <w:t>)</w:t>
      </w:r>
      <w:r>
        <w:br/>
      </w:r>
      <w:r>
        <w:rPr>
          <w:rStyle w:val="NormalTok"/>
        </w:rPr>
        <w:t xml:space="preserve">    modelrfc.fit(x_train,y_train)</w:t>
      </w:r>
      <w:r>
        <w:br/>
      </w:r>
      <w:r>
        <w:rPr>
          <w:rStyle w:val="NormalTok"/>
        </w:rPr>
        <w:t xml:space="preserve">    </w:t>
      </w:r>
      <w:r>
        <w:rPr>
          <w:rStyle w:val="ControlFlowTok"/>
        </w:rPr>
        <w:t>return</w:t>
      </w:r>
      <w:r>
        <w:rPr>
          <w:rStyle w:val="NormalTok"/>
        </w:rPr>
        <w:t xml:space="preserve"> modelrfc.score(x_test,y_test)</w:t>
      </w:r>
      <w:r>
        <w:br/>
      </w:r>
      <w:r>
        <w:rPr>
          <w:rStyle w:val="NormalTok"/>
        </w:rPr>
        <w:t xml:space="preserve">    </w:t>
      </w:r>
      <w:r>
        <w:rPr>
          <w:rStyle w:val="CommentTok"/>
        </w:rPr>
        <w:t>#return mean_squared_error(y_test, modelrfc.predict(x_test), squared=False)</w:t>
      </w:r>
      <w:r>
        <w:br/>
      </w:r>
      <w:r>
        <w:rPr>
          <w:rStyle w:val="KeywordTok"/>
        </w:rPr>
        <w:t>def</w:t>
      </w:r>
      <w:r>
        <w:rPr>
          <w:rStyle w:val="NormalTok"/>
        </w:rPr>
        <w:t xml:space="preserve"> GradientBoostingClf(x_train,y_train,x_test,y_test):</w:t>
      </w:r>
      <w:r>
        <w:br/>
      </w:r>
      <w:r>
        <w:rPr>
          <w:rStyle w:val="NormalTok"/>
        </w:rPr>
        <w:t xml:space="preserve">    modelgbc </w:t>
      </w:r>
      <w:r>
        <w:rPr>
          <w:rStyle w:val="OperatorTok"/>
        </w:rPr>
        <w:t>=</w:t>
      </w:r>
      <w:r>
        <w:rPr>
          <w:rStyle w:val="NormalTok"/>
        </w:rPr>
        <w:t xml:space="preserve"> GradientBoostingClassifier(n_estimators</w:t>
      </w:r>
      <w:r>
        <w:rPr>
          <w:rStyle w:val="OperatorTok"/>
        </w:rPr>
        <w:t>=</w:t>
      </w:r>
      <w:r>
        <w:rPr>
          <w:rStyle w:val="DecValTok"/>
        </w:rPr>
        <w:t>100</w:t>
      </w:r>
      <w:r>
        <w:rPr>
          <w:rStyle w:val="NormalTok"/>
        </w:rPr>
        <w:t>,max_depth</w:t>
      </w:r>
      <w:r>
        <w:rPr>
          <w:rStyle w:val="OperatorTok"/>
        </w:rPr>
        <w:t>=</w:t>
      </w:r>
      <w:r>
        <w:rPr>
          <w:rStyle w:val="DecValTok"/>
        </w:rPr>
        <w:t>2</w:t>
      </w:r>
      <w:r>
        <w:rPr>
          <w:rStyle w:val="NormalTok"/>
        </w:rPr>
        <w:t>, random_state</w:t>
      </w:r>
      <w:r>
        <w:rPr>
          <w:rStyle w:val="OperatorTok"/>
        </w:rPr>
        <w:t>=</w:t>
      </w:r>
      <w:r>
        <w:rPr>
          <w:rStyle w:val="DecValTok"/>
        </w:rPr>
        <w:t>42</w:t>
      </w:r>
      <w:r>
        <w:rPr>
          <w:rStyle w:val="NormalTok"/>
        </w:rPr>
        <w:t>)</w:t>
      </w:r>
      <w:r>
        <w:br/>
      </w:r>
      <w:r>
        <w:rPr>
          <w:rStyle w:val="NormalTok"/>
        </w:rPr>
        <w:t xml:space="preserve">    modelgbc.fit(x_train,y_train)</w:t>
      </w:r>
      <w:r>
        <w:br/>
      </w:r>
      <w:r>
        <w:rPr>
          <w:rStyle w:val="NormalTok"/>
        </w:rPr>
        <w:t xml:space="preserve">    </w:t>
      </w:r>
      <w:r>
        <w:rPr>
          <w:rStyle w:val="ControlFlowTok"/>
        </w:rPr>
        <w:t>return</w:t>
      </w:r>
      <w:r>
        <w:rPr>
          <w:rStyle w:val="NormalTok"/>
        </w:rPr>
        <w:t xml:space="preserve"> modelgbc.score(x_test,y_test)</w:t>
      </w:r>
      <w:r>
        <w:br/>
      </w:r>
      <w:r>
        <w:rPr>
          <w:rStyle w:val="NormalTok"/>
        </w:rPr>
        <w:t xml:space="preserve">    </w:t>
      </w:r>
      <w:r>
        <w:rPr>
          <w:rStyle w:val="CommentTok"/>
        </w:rPr>
        <w:t>#return mean_squared_error(y_test, modelgbc.predict(x_test), squared=False)</w:t>
      </w:r>
      <w:r>
        <w:br/>
      </w:r>
      <w:r>
        <w:rPr>
          <w:rStyle w:val="KeywordTok"/>
        </w:rPr>
        <w:t>def</w:t>
      </w:r>
      <w:r>
        <w:rPr>
          <w:rStyle w:val="NormalTok"/>
        </w:rPr>
        <w:t xml:space="preserve"> AdaBoostClf(x_train,y_train,x_test,y_test):</w:t>
      </w:r>
      <w:r>
        <w:br/>
      </w:r>
      <w:r>
        <w:rPr>
          <w:rStyle w:val="NormalTok"/>
        </w:rPr>
        <w:t xml:space="preserve">    modelabc </w:t>
      </w:r>
      <w:r>
        <w:rPr>
          <w:rStyle w:val="OperatorTok"/>
        </w:rPr>
        <w:t>=</w:t>
      </w:r>
      <w:r>
        <w:rPr>
          <w:rStyle w:val="NormalTok"/>
        </w:rPr>
        <w:t xml:space="preserve"> AdaBoostClassifier(random_state</w:t>
      </w:r>
      <w:r>
        <w:rPr>
          <w:rStyle w:val="OperatorTok"/>
        </w:rPr>
        <w:t>=</w:t>
      </w:r>
      <w:r>
        <w:rPr>
          <w:rStyle w:val="DecValTok"/>
        </w:rPr>
        <w:t>45</w:t>
      </w:r>
      <w:r>
        <w:rPr>
          <w:rStyle w:val="NormalTok"/>
        </w:rPr>
        <w:t>)</w:t>
      </w:r>
      <w:r>
        <w:br/>
      </w:r>
      <w:r>
        <w:rPr>
          <w:rStyle w:val="NormalTok"/>
        </w:rPr>
        <w:t xml:space="preserve">    modelabc.fit(x_train,y_train)</w:t>
      </w:r>
      <w:r>
        <w:br/>
      </w:r>
      <w:r>
        <w:rPr>
          <w:rStyle w:val="NormalTok"/>
        </w:rPr>
        <w:t xml:space="preserve">    </w:t>
      </w:r>
      <w:r>
        <w:rPr>
          <w:rStyle w:val="ControlFlowTok"/>
        </w:rPr>
        <w:t>return</w:t>
      </w:r>
      <w:r>
        <w:rPr>
          <w:rStyle w:val="NormalTok"/>
        </w:rPr>
        <w:t xml:space="preserve"> modelabc.score(x_test,y_test)</w:t>
      </w:r>
    </w:p>
    <w:p w:rsidR="00670C02" w:rsidRDefault="00670C02" w:rsidP="00670C02">
      <w:pPr>
        <w:pStyle w:val="SourceCode"/>
      </w:pPr>
      <w:r>
        <w:rPr>
          <w:rStyle w:val="NormalTok"/>
        </w:rPr>
        <w:t xml:space="preserve">reg </w:t>
      </w:r>
      <w:r>
        <w:rPr>
          <w:rStyle w:val="OperatorTok"/>
        </w:rPr>
        <w:t>=</w:t>
      </w:r>
      <w:r>
        <w:rPr>
          <w:rStyle w:val="NormalTok"/>
        </w:rPr>
        <w:t xml:space="preserve"> [LogisticReg(x_train,y_train,x_test,y_test),DecisionTreeClf(x_train,y_train,x_test,y_test),RandomForestClf(x_train,y_train,x_test,y_test),GradientBoostingClf(x_train,y_train,x_test,y_test),AdaBoostClf(x_train,y_train,x_test,y_test)]</w:t>
      </w:r>
    </w:p>
    <w:p w:rsidR="00670C02" w:rsidRDefault="00670C02" w:rsidP="00670C02">
      <w:pPr>
        <w:pStyle w:val="SourceCode"/>
      </w:pPr>
      <w:r>
        <w:rPr>
          <w:rStyle w:val="VerbatimChar"/>
        </w:rPr>
        <w:t>C:\Users\Home\anaconda3\lib\site-packages\sklearn\linear_model\_logistic.py:814: ConvergenceWarning: lbfgs failed to converge (status=1):</w:t>
      </w:r>
      <w:r>
        <w:br/>
      </w:r>
      <w:r>
        <w:rPr>
          <w:rStyle w:val="VerbatimChar"/>
        </w:rPr>
        <w:t>STOP: TOTAL NO. of ITERATIONS REACHED LIMIT.</w:t>
      </w:r>
      <w:r>
        <w:br/>
      </w:r>
      <w:r>
        <w:br/>
      </w:r>
      <w:r>
        <w:rPr>
          <w:rStyle w:val="VerbatimChar"/>
        </w:rPr>
        <w:t>Increase the number of iterations (max_iter) or scale the data as shown in:</w:t>
      </w:r>
      <w:r>
        <w:br/>
      </w:r>
      <w:r>
        <w:rPr>
          <w:rStyle w:val="VerbatimChar"/>
        </w:rPr>
        <w:t xml:space="preserve">    https://scikit-learn.org/stable/modules/preprocessing.html</w:t>
      </w:r>
      <w:r>
        <w:br/>
      </w:r>
      <w:r>
        <w:rPr>
          <w:rStyle w:val="VerbatimChar"/>
        </w:rPr>
        <w:t>Please also refer to the documentation for alternative solver options:</w:t>
      </w:r>
      <w:r>
        <w:br/>
      </w:r>
      <w:r>
        <w:rPr>
          <w:rStyle w:val="VerbatimChar"/>
        </w:rPr>
        <w:t xml:space="preserve">    https://scikit-learn.org/stable/modules/linear_model.html#logistic-regression</w:t>
      </w:r>
      <w:r>
        <w:br/>
      </w:r>
      <w:r>
        <w:rPr>
          <w:rStyle w:val="VerbatimChar"/>
        </w:rPr>
        <w:t xml:space="preserve">  n_iter_i = _check_optimize_result(</w:t>
      </w:r>
    </w:p>
    <w:p w:rsidR="00670C02" w:rsidRDefault="00670C02" w:rsidP="00670C02">
      <w:pPr>
        <w:pStyle w:val="SourceCode"/>
      </w:pPr>
      <w:r>
        <w:rPr>
          <w:rStyle w:val="NormalTok"/>
        </w:rPr>
        <w:t>reg</w:t>
      </w:r>
    </w:p>
    <w:p w:rsidR="00670C02" w:rsidRDefault="00670C02" w:rsidP="00670C02">
      <w:pPr>
        <w:pStyle w:val="SourceCode"/>
      </w:pPr>
      <w:r>
        <w:rPr>
          <w:rStyle w:val="VerbatimChar"/>
        </w:rPr>
        <w:t>[0.02247191011235955,</w:t>
      </w:r>
      <w:r>
        <w:br/>
      </w:r>
      <w:r>
        <w:rPr>
          <w:rStyle w:val="VerbatimChar"/>
        </w:rPr>
        <w:t xml:space="preserve"> 0.4966292134831461,</w:t>
      </w:r>
      <w:r>
        <w:br/>
      </w:r>
      <w:r>
        <w:rPr>
          <w:rStyle w:val="VerbatimChar"/>
        </w:rPr>
        <w:t xml:space="preserve"> 0.42247191011235957,</w:t>
      </w:r>
      <w:r>
        <w:br/>
      </w:r>
      <w:r>
        <w:rPr>
          <w:rStyle w:val="VerbatimChar"/>
        </w:rPr>
        <w:t xml:space="preserve"> 0.5617977528089888,</w:t>
      </w:r>
      <w:r>
        <w:br/>
      </w:r>
      <w:r>
        <w:rPr>
          <w:rStyle w:val="VerbatimChar"/>
        </w:rPr>
        <w:t xml:space="preserve"> 0.2898876404494382]</w:t>
      </w:r>
    </w:p>
    <w:p w:rsidR="00670C02" w:rsidRDefault="00670C02" w:rsidP="00670C02">
      <w:pPr>
        <w:pStyle w:val="SourceCode"/>
      </w:pPr>
      <w:r>
        <w:rPr>
          <w:rStyle w:val="NormalTok"/>
        </w:rPr>
        <w:t xml:space="preserve">app </w:t>
      </w:r>
      <w:r>
        <w:rPr>
          <w:rStyle w:val="OperatorTok"/>
        </w:rPr>
        <w:t>=</w:t>
      </w:r>
      <w:r>
        <w:rPr>
          <w:rStyle w:val="NormalTok"/>
        </w:rPr>
        <w:t xml:space="preserve"> Flask(</w:t>
      </w:r>
      <w:r>
        <w:rPr>
          <w:rStyle w:val="VariableTok"/>
        </w:rPr>
        <w:t>__name__</w:t>
      </w:r>
      <w:r>
        <w:rPr>
          <w:rStyle w:val="NormalTok"/>
        </w:rPr>
        <w:t>,template_folder</w:t>
      </w:r>
      <w:r>
        <w:rPr>
          <w:rStyle w:val="OperatorTok"/>
        </w:rPr>
        <w:t>=</w:t>
      </w:r>
      <w:r>
        <w:rPr>
          <w:rStyle w:val="VerbatimStringTok"/>
        </w:rPr>
        <w:t>r'C:\Users\Home\Desktop\template'</w:t>
      </w:r>
      <w:r>
        <w:rPr>
          <w:rStyle w:val="NormalTok"/>
        </w:rPr>
        <w:t>)</w:t>
      </w:r>
      <w:r>
        <w:br/>
      </w:r>
      <w:r>
        <w:rPr>
          <w:rStyle w:val="NormalTok"/>
        </w:rPr>
        <w:t xml:space="preserve">Playstore </w:t>
      </w:r>
      <w:r>
        <w:rPr>
          <w:rStyle w:val="OperatorTok"/>
        </w:rPr>
        <w:t>=</w:t>
      </w:r>
      <w:r>
        <w:rPr>
          <w:rStyle w:val="NormalTok"/>
        </w:rPr>
        <w:t xml:space="preserve"> pd.read_csv(</w:t>
      </w:r>
      <w:r>
        <w:rPr>
          <w:rStyle w:val="VerbatimStringTok"/>
        </w:rPr>
        <w:t>r"C:\Users\Home\Desktop\project\googleplaystore.csv\googleplaystore.csv"</w:t>
      </w:r>
      <w:r>
        <w:rPr>
          <w:rStyle w:val="NormalTok"/>
        </w:rPr>
        <w:t>)</w:t>
      </w:r>
      <w:r>
        <w:br/>
      </w:r>
      <w:r>
        <w:rPr>
          <w:rStyle w:val="NormalTok"/>
        </w:rPr>
        <w:t xml:space="preserve">Playstore </w:t>
      </w:r>
      <w:r>
        <w:rPr>
          <w:rStyle w:val="OperatorTok"/>
        </w:rPr>
        <w:t>=</w:t>
      </w:r>
      <w:r>
        <w:rPr>
          <w:rStyle w:val="NormalTok"/>
        </w:rPr>
        <w:t xml:space="preserve"> Playstore.drop([</w:t>
      </w:r>
      <w:r>
        <w:rPr>
          <w:rStyle w:val="StringTok"/>
        </w:rPr>
        <w:t>'App'</w:t>
      </w:r>
      <w:r>
        <w:rPr>
          <w:rStyle w:val="NormalTok"/>
        </w:rPr>
        <w:t>,</w:t>
      </w:r>
      <w:r>
        <w:rPr>
          <w:rStyle w:val="StringTok"/>
        </w:rPr>
        <w:t>'Last Updated'</w:t>
      </w:r>
      <w:r>
        <w:rPr>
          <w:rStyle w:val="NormalTok"/>
        </w:rPr>
        <w:t>,</w:t>
      </w:r>
      <w:r>
        <w:rPr>
          <w:rStyle w:val="StringTok"/>
        </w:rPr>
        <w:t>'Current Ver'</w:t>
      </w:r>
      <w:r>
        <w:rPr>
          <w:rStyle w:val="NormalTok"/>
        </w:rPr>
        <w:t>,</w:t>
      </w:r>
      <w:r>
        <w:rPr>
          <w:rStyle w:val="StringTok"/>
        </w:rPr>
        <w:t>'Installs'</w:t>
      </w:r>
      <w:r>
        <w:rPr>
          <w:rStyle w:val="NormalTok"/>
        </w:rPr>
        <w:t>],axis</w:t>
      </w:r>
      <w:r>
        <w:rPr>
          <w:rStyle w:val="OperatorTok"/>
        </w:rPr>
        <w:t>=</w:t>
      </w:r>
      <w:r>
        <w:rPr>
          <w:rStyle w:val="DecValTok"/>
        </w:rPr>
        <w:t>1</w:t>
      </w:r>
      <w:r>
        <w:rPr>
          <w:rStyle w:val="NormalTok"/>
        </w:rPr>
        <w:t>)</w:t>
      </w:r>
      <w:r>
        <w:br/>
      </w:r>
      <w:r>
        <w:rPr>
          <w:rStyle w:val="NormalTok"/>
        </w:rPr>
        <w:t xml:space="preserve">l </w:t>
      </w:r>
      <w:r>
        <w:rPr>
          <w:rStyle w:val="OperatorTok"/>
        </w:rPr>
        <w:t>=</w:t>
      </w:r>
      <w:r>
        <w:rPr>
          <w:rStyle w:val="NormalTok"/>
        </w:rPr>
        <w:t xml:space="preserve"> </w:t>
      </w:r>
      <w:r>
        <w:rPr>
          <w:rStyle w:val="BuiltInTok"/>
        </w:rPr>
        <w:t>list</w:t>
      </w:r>
      <w:r>
        <w:rPr>
          <w:rStyle w:val="NormalTok"/>
        </w:rPr>
        <w:t>(Playstore.columns)</w:t>
      </w:r>
      <w:r>
        <w:br/>
      </w:r>
      <w:r>
        <w:rPr>
          <w:rStyle w:val="NormalTok"/>
        </w:rPr>
        <w:t xml:space="preserve">k </w:t>
      </w:r>
      <w:r>
        <w:rPr>
          <w:rStyle w:val="OperatorTok"/>
        </w:rPr>
        <w:t>=</w:t>
      </w:r>
      <w:r>
        <w:rPr>
          <w:rStyle w:val="NormalTok"/>
        </w:rPr>
        <w:t xml:space="preserve"> </w:t>
      </w:r>
      <w:r>
        <w:rPr>
          <w:rStyle w:val="BuiltInTok"/>
        </w:rPr>
        <w:t>list</w:t>
      </w:r>
      <w:r>
        <w:rPr>
          <w:rStyle w:val="NormalTok"/>
        </w:rPr>
        <w:t>(Playstore.columns)</w:t>
      </w:r>
      <w:r>
        <w:br/>
      </w:r>
      <w:r>
        <w:rPr>
          <w:rStyle w:val="AttributeTok"/>
        </w:rPr>
        <w:t>@app.route</w:t>
      </w:r>
      <w:r>
        <w:rPr>
          <w:rStyle w:val="NormalTok"/>
        </w:rPr>
        <w:t>(</w:t>
      </w:r>
      <w:r>
        <w:rPr>
          <w:rStyle w:val="StringTok"/>
        </w:rPr>
        <w:t>'/'</w:t>
      </w:r>
      <w:r>
        <w:rPr>
          <w:rStyle w:val="NormalTok"/>
        </w:rPr>
        <w:t>)</w:t>
      </w:r>
      <w:r>
        <w:br/>
      </w:r>
      <w:r>
        <w:rPr>
          <w:rStyle w:val="KeywordTok"/>
        </w:rPr>
        <w:t>def</w:t>
      </w:r>
      <w:r>
        <w:rPr>
          <w:rStyle w:val="NormalTok"/>
        </w:rPr>
        <w:t xml:space="preserve"> index():</w:t>
      </w:r>
      <w:r>
        <w:br/>
      </w:r>
      <w:r>
        <w:rPr>
          <w:rStyle w:val="NormalTok"/>
        </w:rPr>
        <w:t xml:space="preserve">    </w:t>
      </w:r>
      <w:r>
        <w:rPr>
          <w:rStyle w:val="ControlFlowTok"/>
        </w:rPr>
        <w:t>return</w:t>
      </w:r>
      <w:r>
        <w:rPr>
          <w:rStyle w:val="NormalTok"/>
        </w:rPr>
        <w:t xml:space="preserve"> render_template(</w:t>
      </w:r>
      <w:r>
        <w:rPr>
          <w:rStyle w:val="StringTok"/>
        </w:rPr>
        <w:t>'index.html'</w:t>
      </w:r>
      <w:r>
        <w:rPr>
          <w:rStyle w:val="NormalTok"/>
        </w:rPr>
        <w:t>)</w:t>
      </w:r>
      <w:r>
        <w:br/>
      </w:r>
      <w:r>
        <w:rPr>
          <w:rStyle w:val="AttributeTok"/>
        </w:rPr>
        <w:t>@app.route</w:t>
      </w:r>
      <w:r>
        <w:rPr>
          <w:rStyle w:val="NormalTok"/>
        </w:rPr>
        <w:t>(</w:t>
      </w:r>
      <w:r>
        <w:rPr>
          <w:rStyle w:val="StringTok"/>
        </w:rPr>
        <w:t>'/getting'</w:t>
      </w:r>
      <w:r>
        <w:rPr>
          <w:rStyle w:val="NormalTok"/>
        </w:rPr>
        <w:t>, methods</w:t>
      </w:r>
      <w:r>
        <w:rPr>
          <w:rStyle w:val="OperatorTok"/>
        </w:rPr>
        <w:t>=</w:t>
      </w:r>
      <w:r>
        <w:rPr>
          <w:rStyle w:val="NormalTok"/>
        </w:rPr>
        <w:t>[</w:t>
      </w:r>
      <w:r>
        <w:rPr>
          <w:rStyle w:val="StringTok"/>
        </w:rPr>
        <w:t>'POST'</w:t>
      </w:r>
      <w:r>
        <w:rPr>
          <w:rStyle w:val="NormalTok"/>
        </w:rPr>
        <w:t>])</w:t>
      </w:r>
      <w:r>
        <w:br/>
      </w:r>
      <w:r>
        <w:rPr>
          <w:rStyle w:val="KeywordTok"/>
        </w:rPr>
        <w:t>def</w:t>
      </w:r>
      <w:r>
        <w:rPr>
          <w:rStyle w:val="NormalTok"/>
        </w:rPr>
        <w:t xml:space="preserve"> getting():</w:t>
      </w:r>
      <w:r>
        <w:br/>
      </w:r>
      <w:r>
        <w:rPr>
          <w:rStyle w:val="NormalTok"/>
        </w:rPr>
        <w:t xml:space="preserve">    name </w:t>
      </w:r>
      <w:r>
        <w:rPr>
          <w:rStyle w:val="OperatorTok"/>
        </w:rPr>
        <w:t>=</w:t>
      </w:r>
      <w:r>
        <w:rPr>
          <w:rStyle w:val="NormalTok"/>
        </w:rPr>
        <w:t xml:space="preserve"> request.form[</w:t>
      </w:r>
      <w:r>
        <w:rPr>
          <w:rStyle w:val="StringTok"/>
        </w:rPr>
        <w:t>'name'</w:t>
      </w:r>
      <w:r>
        <w:rPr>
          <w:rStyle w:val="NormalTok"/>
        </w:rPr>
        <w:t>]</w:t>
      </w:r>
      <w:r>
        <w:br/>
      </w:r>
      <w:r>
        <w:rPr>
          <w:rStyle w:val="NormalTok"/>
        </w:rPr>
        <w:t xml:space="preserve">    cat </w:t>
      </w:r>
      <w:r>
        <w:rPr>
          <w:rStyle w:val="OperatorTok"/>
        </w:rPr>
        <w:t>=</w:t>
      </w:r>
      <w:r>
        <w:rPr>
          <w:rStyle w:val="NormalTok"/>
        </w:rPr>
        <w:t xml:space="preserve"> request.form[</w:t>
      </w:r>
      <w:r>
        <w:rPr>
          <w:rStyle w:val="StringTok"/>
        </w:rPr>
        <w:t>'cat'</w:t>
      </w:r>
      <w:r>
        <w:rPr>
          <w:rStyle w:val="NormalTok"/>
        </w:rPr>
        <w:t>]</w:t>
      </w:r>
      <w:r>
        <w:br/>
      </w:r>
      <w:r>
        <w:rPr>
          <w:rStyle w:val="NormalTok"/>
        </w:rPr>
        <w:t xml:space="preserve">    rat </w:t>
      </w:r>
      <w:r>
        <w:rPr>
          <w:rStyle w:val="OperatorTok"/>
        </w:rPr>
        <w:t>=</w:t>
      </w:r>
      <w:r>
        <w:rPr>
          <w:rStyle w:val="NormalTok"/>
        </w:rPr>
        <w:t xml:space="preserve"> request.form[</w:t>
      </w:r>
      <w:r>
        <w:rPr>
          <w:rStyle w:val="StringTok"/>
        </w:rPr>
        <w:t>'rat'</w:t>
      </w:r>
      <w:r>
        <w:rPr>
          <w:rStyle w:val="NormalTok"/>
        </w:rPr>
        <w:t>]</w:t>
      </w:r>
      <w:r>
        <w:br/>
      </w:r>
      <w:r>
        <w:rPr>
          <w:rStyle w:val="NormalTok"/>
        </w:rPr>
        <w:t xml:space="preserve">    rev </w:t>
      </w:r>
      <w:r>
        <w:rPr>
          <w:rStyle w:val="OperatorTok"/>
        </w:rPr>
        <w:t>=</w:t>
      </w:r>
      <w:r>
        <w:rPr>
          <w:rStyle w:val="NormalTok"/>
        </w:rPr>
        <w:t xml:space="preserve"> request.form[</w:t>
      </w:r>
      <w:r>
        <w:rPr>
          <w:rStyle w:val="StringTok"/>
        </w:rPr>
        <w:t>'rev'</w:t>
      </w:r>
      <w:r>
        <w:rPr>
          <w:rStyle w:val="NormalTok"/>
        </w:rPr>
        <w:t>]</w:t>
      </w:r>
      <w:r>
        <w:br/>
      </w:r>
      <w:r>
        <w:rPr>
          <w:rStyle w:val="NormalTok"/>
        </w:rPr>
        <w:lastRenderedPageBreak/>
        <w:t xml:space="preserve">    siz </w:t>
      </w:r>
      <w:r>
        <w:rPr>
          <w:rStyle w:val="OperatorTok"/>
        </w:rPr>
        <w:t>=</w:t>
      </w:r>
      <w:r>
        <w:rPr>
          <w:rStyle w:val="NormalTok"/>
        </w:rPr>
        <w:t xml:space="preserve"> request.form[</w:t>
      </w:r>
      <w:r>
        <w:rPr>
          <w:rStyle w:val="StringTok"/>
        </w:rPr>
        <w:t>'size'</w:t>
      </w:r>
      <w:r>
        <w:rPr>
          <w:rStyle w:val="NormalTok"/>
        </w:rPr>
        <w:t>]</w:t>
      </w:r>
      <w:r>
        <w:br/>
      </w:r>
      <w:r>
        <w:rPr>
          <w:rStyle w:val="NormalTok"/>
        </w:rPr>
        <w:t xml:space="preserve">    typ </w:t>
      </w:r>
      <w:r>
        <w:rPr>
          <w:rStyle w:val="OperatorTok"/>
        </w:rPr>
        <w:t>=</w:t>
      </w:r>
      <w:r>
        <w:rPr>
          <w:rStyle w:val="NormalTok"/>
        </w:rPr>
        <w:t xml:space="preserve"> request.form[</w:t>
      </w:r>
      <w:r>
        <w:rPr>
          <w:rStyle w:val="StringTok"/>
        </w:rPr>
        <w:t>'type'</w:t>
      </w:r>
      <w:r>
        <w:rPr>
          <w:rStyle w:val="NormalTok"/>
        </w:rPr>
        <w:t>]</w:t>
      </w:r>
      <w:r>
        <w:br/>
      </w:r>
      <w:r>
        <w:rPr>
          <w:rStyle w:val="NormalTok"/>
        </w:rPr>
        <w:t xml:space="preserve">    pri </w:t>
      </w:r>
      <w:r>
        <w:rPr>
          <w:rStyle w:val="OperatorTok"/>
        </w:rPr>
        <w:t>=</w:t>
      </w:r>
      <w:r>
        <w:rPr>
          <w:rStyle w:val="NormalTok"/>
        </w:rPr>
        <w:t xml:space="preserve"> request.form[</w:t>
      </w:r>
      <w:r>
        <w:rPr>
          <w:rStyle w:val="StringTok"/>
        </w:rPr>
        <w:t>'price'</w:t>
      </w:r>
      <w:r>
        <w:rPr>
          <w:rStyle w:val="NormalTok"/>
        </w:rPr>
        <w:t>]</w:t>
      </w:r>
      <w:r>
        <w:br/>
      </w:r>
      <w:r>
        <w:rPr>
          <w:rStyle w:val="NormalTok"/>
        </w:rPr>
        <w:t xml:space="preserve">    cr </w:t>
      </w:r>
      <w:r>
        <w:rPr>
          <w:rStyle w:val="OperatorTok"/>
        </w:rPr>
        <w:t>=</w:t>
      </w:r>
      <w:r>
        <w:rPr>
          <w:rStyle w:val="NormalTok"/>
        </w:rPr>
        <w:t xml:space="preserve"> request.form[</w:t>
      </w:r>
      <w:r>
        <w:rPr>
          <w:rStyle w:val="StringTok"/>
        </w:rPr>
        <w:t>'cr'</w:t>
      </w:r>
      <w:r>
        <w:rPr>
          <w:rStyle w:val="NormalTok"/>
        </w:rPr>
        <w:t>]</w:t>
      </w:r>
      <w:r>
        <w:br/>
      </w:r>
      <w:r>
        <w:rPr>
          <w:rStyle w:val="NormalTok"/>
        </w:rPr>
        <w:t xml:space="preserve">    gr </w:t>
      </w:r>
      <w:r>
        <w:rPr>
          <w:rStyle w:val="OperatorTok"/>
        </w:rPr>
        <w:t>=</w:t>
      </w:r>
      <w:r>
        <w:rPr>
          <w:rStyle w:val="NormalTok"/>
        </w:rPr>
        <w:t xml:space="preserve"> request.form[</w:t>
      </w:r>
      <w:r>
        <w:rPr>
          <w:rStyle w:val="StringTok"/>
        </w:rPr>
        <w:t>'gr'</w:t>
      </w:r>
      <w:r>
        <w:rPr>
          <w:rStyle w:val="NormalTok"/>
        </w:rPr>
        <w:t>]</w:t>
      </w:r>
      <w:r>
        <w:br/>
      </w:r>
      <w:r>
        <w:rPr>
          <w:rStyle w:val="NormalTok"/>
        </w:rPr>
        <w:t xml:space="preserve">    ar </w:t>
      </w:r>
      <w:r>
        <w:rPr>
          <w:rStyle w:val="OperatorTok"/>
        </w:rPr>
        <w:t>=</w:t>
      </w:r>
      <w:r>
        <w:rPr>
          <w:rStyle w:val="NormalTok"/>
        </w:rPr>
        <w:t xml:space="preserve"> request.form[</w:t>
      </w:r>
      <w:r>
        <w:rPr>
          <w:rStyle w:val="StringTok"/>
        </w:rPr>
        <w:t>'ar'</w:t>
      </w:r>
      <w:r>
        <w:rPr>
          <w:rStyle w:val="NormalTok"/>
        </w:rPr>
        <w:t>]</w:t>
      </w:r>
      <w:r>
        <w:br/>
      </w:r>
      <w:r>
        <w:rPr>
          <w:rStyle w:val="NormalTok"/>
        </w:rPr>
        <w:t xml:space="preserve">    df5[</w:t>
      </w:r>
      <w:r>
        <w:rPr>
          <w:rStyle w:val="StringTok"/>
        </w:rPr>
        <w:t>'App'</w:t>
      </w:r>
      <w:r>
        <w:rPr>
          <w:rStyle w:val="NormalTok"/>
        </w:rPr>
        <w:t xml:space="preserve">] </w:t>
      </w:r>
      <w:r>
        <w:rPr>
          <w:rStyle w:val="OperatorTok"/>
        </w:rPr>
        <w:t>=</w:t>
      </w:r>
      <w:r>
        <w:rPr>
          <w:rStyle w:val="NormalTok"/>
        </w:rPr>
        <w:t xml:space="preserve"> name</w:t>
      </w:r>
      <w:r>
        <w:br/>
      </w:r>
      <w:r>
        <w:rPr>
          <w:rStyle w:val="NormalTok"/>
        </w:rPr>
        <w:t xml:space="preserve">    df2[</w:t>
      </w:r>
      <w:r>
        <w:rPr>
          <w:rStyle w:val="StringTok"/>
        </w:rPr>
        <w:t>'Rating'</w:t>
      </w:r>
      <w:r>
        <w:rPr>
          <w:rStyle w:val="NormalTok"/>
        </w:rPr>
        <w:t xml:space="preserve">] </w:t>
      </w:r>
      <w:r>
        <w:rPr>
          <w:rStyle w:val="OperatorTok"/>
        </w:rPr>
        <w:t>=</w:t>
      </w:r>
      <w:r>
        <w:rPr>
          <w:rStyle w:val="NormalTok"/>
        </w:rPr>
        <w:t xml:space="preserve"> rat</w:t>
      </w:r>
      <w:r>
        <w:br/>
      </w:r>
      <w:r>
        <w:rPr>
          <w:rStyle w:val="NormalTok"/>
        </w:rPr>
        <w:t xml:space="preserve">    df5[</w:t>
      </w:r>
      <w:r>
        <w:rPr>
          <w:rStyle w:val="StringTok"/>
        </w:rPr>
        <w:t>'Rating'</w:t>
      </w:r>
      <w:r>
        <w:rPr>
          <w:rStyle w:val="NormalTok"/>
        </w:rPr>
        <w:t>]</w:t>
      </w:r>
      <w:r>
        <w:rPr>
          <w:rStyle w:val="OperatorTok"/>
        </w:rPr>
        <w:t>=</w:t>
      </w:r>
      <w:r>
        <w:rPr>
          <w:rStyle w:val="NormalTok"/>
        </w:rPr>
        <w:t xml:space="preserve"> rat</w:t>
      </w:r>
      <w:r>
        <w:br/>
      </w:r>
      <w:r>
        <w:rPr>
          <w:rStyle w:val="NormalTok"/>
        </w:rPr>
        <w:t xml:space="preserve">    df5[</w:t>
      </w:r>
      <w:r>
        <w:rPr>
          <w:rStyle w:val="StringTok"/>
        </w:rPr>
        <w:t>'Reviews'</w:t>
      </w:r>
      <w:r>
        <w:rPr>
          <w:rStyle w:val="NormalTok"/>
        </w:rPr>
        <w:t>]</w:t>
      </w:r>
      <w:r>
        <w:rPr>
          <w:rStyle w:val="OperatorTok"/>
        </w:rPr>
        <w:t>=</w:t>
      </w:r>
      <w:r>
        <w:rPr>
          <w:rStyle w:val="NormalTok"/>
        </w:rPr>
        <w:t xml:space="preserve"> rev</w:t>
      </w:r>
      <w:r>
        <w:br/>
      </w:r>
      <w:r>
        <w:rPr>
          <w:rStyle w:val="NormalTok"/>
        </w:rPr>
        <w:t xml:space="preserve">    df5[</w:t>
      </w:r>
      <w:r>
        <w:rPr>
          <w:rStyle w:val="StringTok"/>
        </w:rPr>
        <w:t>'Price'</w:t>
      </w:r>
      <w:r>
        <w:rPr>
          <w:rStyle w:val="NormalTok"/>
        </w:rPr>
        <w:t>]</w:t>
      </w:r>
      <w:r>
        <w:rPr>
          <w:rStyle w:val="OperatorTok"/>
        </w:rPr>
        <w:t>=</w:t>
      </w:r>
      <w:r>
        <w:rPr>
          <w:rStyle w:val="NormalTok"/>
        </w:rPr>
        <w:t xml:space="preserve"> pri</w:t>
      </w:r>
      <w:r>
        <w:br/>
      </w:r>
      <w:r>
        <w:rPr>
          <w:rStyle w:val="NormalTok"/>
        </w:rPr>
        <w:t xml:space="preserve">    df2[</w:t>
      </w:r>
      <w:r>
        <w:rPr>
          <w:rStyle w:val="StringTok"/>
        </w:rPr>
        <w:t>'Reviews'</w:t>
      </w:r>
      <w:r>
        <w:rPr>
          <w:rStyle w:val="NormalTok"/>
        </w:rPr>
        <w:t xml:space="preserve">] </w:t>
      </w:r>
      <w:r>
        <w:rPr>
          <w:rStyle w:val="OperatorTok"/>
        </w:rPr>
        <w:t>=</w:t>
      </w:r>
      <w:r>
        <w:rPr>
          <w:rStyle w:val="NormalTok"/>
        </w:rPr>
        <w:t xml:space="preserve"> rev</w:t>
      </w:r>
      <w:r>
        <w:br/>
      </w:r>
      <w:r>
        <w:rPr>
          <w:rStyle w:val="NormalTok"/>
        </w:rPr>
        <w:t xml:space="preserve">    df2[</w:t>
      </w:r>
      <w:r>
        <w:rPr>
          <w:rStyle w:val="StringTok"/>
        </w:rPr>
        <w:t>'Price'</w:t>
      </w:r>
      <w:r>
        <w:rPr>
          <w:rStyle w:val="NormalTok"/>
        </w:rPr>
        <w:t xml:space="preserve">] </w:t>
      </w:r>
      <w:r>
        <w:rPr>
          <w:rStyle w:val="OperatorTok"/>
        </w:rPr>
        <w:t>=</w:t>
      </w:r>
      <w:r>
        <w:rPr>
          <w:rStyle w:val="NormalTok"/>
        </w:rPr>
        <w:t xml:space="preserve"> pri</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(k)):</w:t>
      </w:r>
      <w:r>
        <w:br/>
      </w:r>
      <w:r>
        <w:rPr>
          <w:rStyle w:val="NormalTok"/>
        </w:rPr>
        <w:t xml:space="preserve">        </w:t>
      </w:r>
      <w:r>
        <w:rPr>
          <w:rStyle w:val="ControlFlowTok"/>
        </w:rPr>
        <w:t>if</w:t>
      </w:r>
      <w:r>
        <w:rPr>
          <w:rStyle w:val="NormalTok"/>
        </w:rPr>
        <w:t>(l[</w:t>
      </w:r>
      <w:r>
        <w:rPr>
          <w:rStyle w:val="DecValTok"/>
        </w:rPr>
        <w:t>0</w:t>
      </w:r>
      <w:r>
        <w:rPr>
          <w:rStyle w:val="NormalTok"/>
        </w:rPr>
        <w:t>]</w:t>
      </w:r>
      <w:r>
        <w:rPr>
          <w:rStyle w:val="OperatorTok"/>
        </w:rPr>
        <w:t>+</w:t>
      </w:r>
      <w:r>
        <w:rPr>
          <w:rStyle w:val="StringTok"/>
        </w:rPr>
        <w:t>'_'</w:t>
      </w:r>
      <w:r>
        <w:rPr>
          <w:rStyle w:val="OperatorTok"/>
        </w:rPr>
        <w:t>+</w:t>
      </w:r>
      <w:r>
        <w:rPr>
          <w:rStyle w:val="NormalTok"/>
        </w:rPr>
        <w:t xml:space="preserve">cat </w:t>
      </w:r>
      <w:r>
        <w:rPr>
          <w:rStyle w:val="OperatorTok"/>
        </w:rPr>
        <w:t>==</w:t>
      </w:r>
      <w:r>
        <w:rPr>
          <w:rStyle w:val="NormalTok"/>
        </w:rPr>
        <w:t xml:space="preserve"> k[j]):</w:t>
      </w:r>
      <w:r>
        <w:br/>
      </w:r>
      <w:r>
        <w:rPr>
          <w:rStyle w:val="NormalTok"/>
        </w:rPr>
        <w:t xml:space="preserve">            df2[l[</w:t>
      </w:r>
      <w:r>
        <w:rPr>
          <w:rStyle w:val="DecValTok"/>
        </w:rPr>
        <w:t>0</w:t>
      </w:r>
      <w:r>
        <w:rPr>
          <w:rStyle w:val="NormalTok"/>
        </w:rPr>
        <w:t>]</w:t>
      </w:r>
      <w:r>
        <w:rPr>
          <w:rStyle w:val="OperatorTok"/>
        </w:rPr>
        <w:t>+</w:t>
      </w:r>
      <w:r>
        <w:rPr>
          <w:rStyle w:val="StringTok"/>
        </w:rPr>
        <w:t>'_'</w:t>
      </w:r>
      <w:r>
        <w:rPr>
          <w:rStyle w:val="OperatorTok"/>
        </w:rPr>
        <w:t>+</w:t>
      </w:r>
      <w:r>
        <w:rPr>
          <w:rStyle w:val="NormalTok"/>
        </w:rPr>
        <w:t xml:space="preserve">cat ] </w:t>
      </w:r>
      <w:r>
        <w:rPr>
          <w:rStyle w:val="OperatorTok"/>
        </w:rPr>
        <w:t>=</w:t>
      </w:r>
      <w:r>
        <w:rPr>
          <w:rStyle w:val="NormalTok"/>
        </w:rPr>
        <w:t xml:space="preserve"> </w:t>
      </w:r>
      <w:r>
        <w:rPr>
          <w:rStyle w:val="DecValTok"/>
        </w:rPr>
        <w:t>1</w:t>
      </w:r>
      <w:r>
        <w:br/>
      </w:r>
      <w:r>
        <w:rPr>
          <w:rStyle w:val="NormalTok"/>
        </w:rPr>
        <w:t xml:space="preserve">            df5[l[</w:t>
      </w:r>
      <w:r>
        <w:rPr>
          <w:rStyle w:val="DecValTok"/>
        </w:rPr>
        <w:t>0</w:t>
      </w:r>
      <w:r>
        <w:rPr>
          <w:rStyle w:val="NormalTok"/>
        </w:rPr>
        <w:t xml:space="preserve">]] </w:t>
      </w:r>
      <w:r>
        <w:rPr>
          <w:rStyle w:val="OperatorTok"/>
        </w:rPr>
        <w:t>=</w:t>
      </w:r>
      <w:r>
        <w:rPr>
          <w:rStyle w:val="NormalTok"/>
        </w:rPr>
        <w:t xml:space="preserve"> cat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(k)):</w:t>
      </w:r>
      <w:r>
        <w:br/>
      </w:r>
      <w:r>
        <w:rPr>
          <w:rStyle w:val="NormalTok"/>
        </w:rPr>
        <w:t xml:space="preserve">        </w:t>
      </w:r>
      <w:r>
        <w:rPr>
          <w:rStyle w:val="ControlFlowTok"/>
        </w:rPr>
        <w:t>if</w:t>
      </w:r>
      <w:r>
        <w:rPr>
          <w:rStyle w:val="NormalTok"/>
        </w:rPr>
        <w:t>(l[</w:t>
      </w:r>
      <w:r>
        <w:rPr>
          <w:rStyle w:val="DecValTok"/>
        </w:rPr>
        <w:t>3</w:t>
      </w:r>
      <w:r>
        <w:rPr>
          <w:rStyle w:val="NormalTok"/>
        </w:rPr>
        <w:t>]</w:t>
      </w:r>
      <w:r>
        <w:rPr>
          <w:rStyle w:val="OperatorTok"/>
        </w:rPr>
        <w:t>+</w:t>
      </w:r>
      <w:r>
        <w:rPr>
          <w:rStyle w:val="StringTok"/>
        </w:rPr>
        <w:t>'_'</w:t>
      </w:r>
      <w:r>
        <w:rPr>
          <w:rStyle w:val="OperatorTok"/>
        </w:rPr>
        <w:t>+</w:t>
      </w:r>
      <w:r>
        <w:rPr>
          <w:rStyle w:val="NormalTok"/>
        </w:rPr>
        <w:t xml:space="preserve">siz </w:t>
      </w:r>
      <w:r>
        <w:rPr>
          <w:rStyle w:val="OperatorTok"/>
        </w:rPr>
        <w:t>==</w:t>
      </w:r>
      <w:r>
        <w:rPr>
          <w:rStyle w:val="NormalTok"/>
        </w:rPr>
        <w:t xml:space="preserve"> k[j]):</w:t>
      </w:r>
      <w:r>
        <w:br/>
      </w:r>
      <w:r>
        <w:rPr>
          <w:rStyle w:val="NormalTok"/>
        </w:rPr>
        <w:t xml:space="preserve">            df2[l[</w:t>
      </w:r>
      <w:r>
        <w:rPr>
          <w:rStyle w:val="DecValTok"/>
        </w:rPr>
        <w:t>3</w:t>
      </w:r>
      <w:r>
        <w:rPr>
          <w:rStyle w:val="NormalTok"/>
        </w:rPr>
        <w:t>]</w:t>
      </w:r>
      <w:r>
        <w:rPr>
          <w:rStyle w:val="OperatorTok"/>
        </w:rPr>
        <w:t>+</w:t>
      </w:r>
      <w:r>
        <w:rPr>
          <w:rStyle w:val="StringTok"/>
        </w:rPr>
        <w:t>'_'</w:t>
      </w:r>
      <w:r>
        <w:rPr>
          <w:rStyle w:val="OperatorTok"/>
        </w:rPr>
        <w:t>+</w:t>
      </w:r>
      <w:r>
        <w:rPr>
          <w:rStyle w:val="NormalTok"/>
        </w:rPr>
        <w:t xml:space="preserve">siz] </w:t>
      </w:r>
      <w:r>
        <w:rPr>
          <w:rStyle w:val="OperatorTok"/>
        </w:rPr>
        <w:t>=</w:t>
      </w:r>
      <w:r>
        <w:rPr>
          <w:rStyle w:val="NormalTok"/>
        </w:rPr>
        <w:t xml:space="preserve"> </w:t>
      </w:r>
      <w:r>
        <w:rPr>
          <w:rStyle w:val="DecValTok"/>
        </w:rPr>
        <w:t>1</w:t>
      </w:r>
      <w:r>
        <w:br/>
      </w:r>
      <w:r>
        <w:rPr>
          <w:rStyle w:val="NormalTok"/>
        </w:rPr>
        <w:t xml:space="preserve">            df5[l[</w:t>
      </w:r>
      <w:r>
        <w:rPr>
          <w:rStyle w:val="DecValTok"/>
        </w:rPr>
        <w:t>3</w:t>
      </w:r>
      <w:r>
        <w:rPr>
          <w:rStyle w:val="NormalTok"/>
        </w:rPr>
        <w:t xml:space="preserve">]] </w:t>
      </w:r>
      <w:r>
        <w:rPr>
          <w:rStyle w:val="OperatorTok"/>
        </w:rPr>
        <w:t>=</w:t>
      </w:r>
      <w:r>
        <w:rPr>
          <w:rStyle w:val="NormalTok"/>
        </w:rPr>
        <w:t xml:space="preserve"> siz</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(k)):</w:t>
      </w:r>
      <w:r>
        <w:br/>
      </w:r>
      <w:r>
        <w:rPr>
          <w:rStyle w:val="NormalTok"/>
        </w:rPr>
        <w:t xml:space="preserve">        </w:t>
      </w:r>
      <w:r>
        <w:rPr>
          <w:rStyle w:val="ControlFlowTok"/>
        </w:rPr>
        <w:t>if</w:t>
      </w:r>
      <w:r>
        <w:rPr>
          <w:rStyle w:val="NormalTok"/>
        </w:rPr>
        <w:t>(l[</w:t>
      </w:r>
      <w:r>
        <w:rPr>
          <w:rStyle w:val="DecValTok"/>
        </w:rPr>
        <w:t>4</w:t>
      </w:r>
      <w:r>
        <w:rPr>
          <w:rStyle w:val="NormalTok"/>
        </w:rPr>
        <w:t>]</w:t>
      </w:r>
      <w:r>
        <w:rPr>
          <w:rStyle w:val="OperatorTok"/>
        </w:rPr>
        <w:t>+</w:t>
      </w:r>
      <w:r>
        <w:rPr>
          <w:rStyle w:val="StringTok"/>
        </w:rPr>
        <w:t>'_'</w:t>
      </w:r>
      <w:r>
        <w:rPr>
          <w:rStyle w:val="OperatorTok"/>
        </w:rPr>
        <w:t>+</w:t>
      </w:r>
      <w:r>
        <w:rPr>
          <w:rStyle w:val="NormalTok"/>
        </w:rPr>
        <w:t xml:space="preserve">typ </w:t>
      </w:r>
      <w:r>
        <w:rPr>
          <w:rStyle w:val="OperatorTok"/>
        </w:rPr>
        <w:t>==</w:t>
      </w:r>
      <w:r>
        <w:rPr>
          <w:rStyle w:val="NormalTok"/>
        </w:rPr>
        <w:t xml:space="preserve"> k[j]):</w:t>
      </w:r>
      <w:r>
        <w:br/>
      </w:r>
      <w:r>
        <w:rPr>
          <w:rStyle w:val="NormalTok"/>
        </w:rPr>
        <w:t xml:space="preserve">            df2[l[</w:t>
      </w:r>
      <w:r>
        <w:rPr>
          <w:rStyle w:val="DecValTok"/>
        </w:rPr>
        <w:t>4</w:t>
      </w:r>
      <w:r>
        <w:rPr>
          <w:rStyle w:val="NormalTok"/>
        </w:rPr>
        <w:t>]</w:t>
      </w:r>
      <w:r>
        <w:rPr>
          <w:rStyle w:val="OperatorTok"/>
        </w:rPr>
        <w:t>+</w:t>
      </w:r>
      <w:r>
        <w:rPr>
          <w:rStyle w:val="StringTok"/>
        </w:rPr>
        <w:t>'_'</w:t>
      </w:r>
      <w:r>
        <w:rPr>
          <w:rStyle w:val="OperatorTok"/>
        </w:rPr>
        <w:t>+</w:t>
      </w:r>
      <w:r>
        <w:rPr>
          <w:rStyle w:val="NormalTok"/>
        </w:rPr>
        <w:t xml:space="preserve">typ ] </w:t>
      </w:r>
      <w:r>
        <w:rPr>
          <w:rStyle w:val="OperatorTok"/>
        </w:rPr>
        <w:t>=</w:t>
      </w:r>
      <w:r>
        <w:rPr>
          <w:rStyle w:val="NormalTok"/>
        </w:rPr>
        <w:t xml:space="preserve"> </w:t>
      </w:r>
      <w:r>
        <w:rPr>
          <w:rStyle w:val="DecValTok"/>
        </w:rPr>
        <w:t>1</w:t>
      </w:r>
      <w:r>
        <w:br/>
      </w:r>
      <w:r>
        <w:rPr>
          <w:rStyle w:val="NormalTok"/>
        </w:rPr>
        <w:t xml:space="preserve">            df5[l[</w:t>
      </w:r>
      <w:r>
        <w:rPr>
          <w:rStyle w:val="DecValTok"/>
        </w:rPr>
        <w:t>4</w:t>
      </w:r>
      <w:r>
        <w:rPr>
          <w:rStyle w:val="NormalTok"/>
        </w:rPr>
        <w:t xml:space="preserve">]] </w:t>
      </w:r>
      <w:r>
        <w:rPr>
          <w:rStyle w:val="OperatorTok"/>
        </w:rPr>
        <w:t>=</w:t>
      </w:r>
      <w:r>
        <w:rPr>
          <w:rStyle w:val="NormalTok"/>
        </w:rPr>
        <w:t xml:space="preserve"> typ</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(k)):</w:t>
      </w:r>
      <w:r>
        <w:br/>
      </w:r>
      <w:r>
        <w:rPr>
          <w:rStyle w:val="NormalTok"/>
        </w:rPr>
        <w:t xml:space="preserve">        </w:t>
      </w:r>
      <w:r>
        <w:rPr>
          <w:rStyle w:val="ControlFlowTok"/>
        </w:rPr>
        <w:t>if</w:t>
      </w:r>
      <w:r>
        <w:rPr>
          <w:rStyle w:val="NormalTok"/>
        </w:rPr>
        <w:t>(l[</w:t>
      </w:r>
      <w:r>
        <w:rPr>
          <w:rStyle w:val="DecValTok"/>
        </w:rPr>
        <w:t>6</w:t>
      </w:r>
      <w:r>
        <w:rPr>
          <w:rStyle w:val="NormalTok"/>
        </w:rPr>
        <w:t>]</w:t>
      </w:r>
      <w:r>
        <w:rPr>
          <w:rStyle w:val="OperatorTok"/>
        </w:rPr>
        <w:t>+</w:t>
      </w:r>
      <w:r>
        <w:rPr>
          <w:rStyle w:val="StringTok"/>
        </w:rPr>
        <w:t>'_'</w:t>
      </w:r>
      <w:r>
        <w:rPr>
          <w:rStyle w:val="OperatorTok"/>
        </w:rPr>
        <w:t>+</w:t>
      </w:r>
      <w:r>
        <w:rPr>
          <w:rStyle w:val="NormalTok"/>
        </w:rPr>
        <w:t xml:space="preserve">cr </w:t>
      </w:r>
      <w:r>
        <w:rPr>
          <w:rStyle w:val="OperatorTok"/>
        </w:rPr>
        <w:t>==</w:t>
      </w:r>
      <w:r>
        <w:rPr>
          <w:rStyle w:val="NormalTok"/>
        </w:rPr>
        <w:t xml:space="preserve"> k[j]):</w:t>
      </w:r>
      <w:r>
        <w:br/>
      </w:r>
      <w:r>
        <w:rPr>
          <w:rStyle w:val="NormalTok"/>
        </w:rPr>
        <w:t xml:space="preserve">            df2[l[</w:t>
      </w:r>
      <w:r>
        <w:rPr>
          <w:rStyle w:val="DecValTok"/>
        </w:rPr>
        <w:t>6</w:t>
      </w:r>
      <w:r>
        <w:rPr>
          <w:rStyle w:val="NormalTok"/>
        </w:rPr>
        <w:t>]</w:t>
      </w:r>
      <w:r>
        <w:rPr>
          <w:rStyle w:val="OperatorTok"/>
        </w:rPr>
        <w:t>+</w:t>
      </w:r>
      <w:r>
        <w:rPr>
          <w:rStyle w:val="StringTok"/>
        </w:rPr>
        <w:t>'_'</w:t>
      </w:r>
      <w:r>
        <w:rPr>
          <w:rStyle w:val="OperatorTok"/>
        </w:rPr>
        <w:t>+</w:t>
      </w:r>
      <w:r>
        <w:rPr>
          <w:rStyle w:val="NormalTok"/>
        </w:rPr>
        <w:t xml:space="preserve">cr]  </w:t>
      </w:r>
      <w:r>
        <w:rPr>
          <w:rStyle w:val="OperatorTok"/>
        </w:rPr>
        <w:t>=</w:t>
      </w:r>
      <w:r>
        <w:rPr>
          <w:rStyle w:val="NormalTok"/>
        </w:rPr>
        <w:t xml:space="preserve"> </w:t>
      </w:r>
      <w:r>
        <w:rPr>
          <w:rStyle w:val="DecValTok"/>
        </w:rPr>
        <w:t>1</w:t>
      </w:r>
      <w:r>
        <w:br/>
      </w:r>
      <w:r>
        <w:rPr>
          <w:rStyle w:val="NormalTok"/>
        </w:rPr>
        <w:t xml:space="preserve">            df5[l[</w:t>
      </w:r>
      <w:r>
        <w:rPr>
          <w:rStyle w:val="DecValTok"/>
        </w:rPr>
        <w:t>6</w:t>
      </w:r>
      <w:r>
        <w:rPr>
          <w:rStyle w:val="NormalTok"/>
        </w:rPr>
        <w:t xml:space="preserve">]] </w:t>
      </w:r>
      <w:r>
        <w:rPr>
          <w:rStyle w:val="OperatorTok"/>
        </w:rPr>
        <w:t>=</w:t>
      </w:r>
      <w:r>
        <w:rPr>
          <w:rStyle w:val="NormalTok"/>
        </w:rPr>
        <w:t xml:space="preserve"> cr</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(k)):</w:t>
      </w:r>
      <w:r>
        <w:br/>
      </w:r>
      <w:r>
        <w:rPr>
          <w:rStyle w:val="NormalTok"/>
        </w:rPr>
        <w:t xml:space="preserve">        </w:t>
      </w:r>
      <w:r>
        <w:rPr>
          <w:rStyle w:val="ControlFlowTok"/>
        </w:rPr>
        <w:t>if</w:t>
      </w:r>
      <w:r>
        <w:rPr>
          <w:rStyle w:val="NormalTok"/>
        </w:rPr>
        <w:t>(l[</w:t>
      </w:r>
      <w:r>
        <w:rPr>
          <w:rStyle w:val="DecValTok"/>
        </w:rPr>
        <w:t>7</w:t>
      </w:r>
      <w:r>
        <w:rPr>
          <w:rStyle w:val="NormalTok"/>
        </w:rPr>
        <w:t>]</w:t>
      </w:r>
      <w:r>
        <w:rPr>
          <w:rStyle w:val="OperatorTok"/>
        </w:rPr>
        <w:t>+</w:t>
      </w:r>
      <w:r>
        <w:rPr>
          <w:rStyle w:val="StringTok"/>
        </w:rPr>
        <w:t>'_'</w:t>
      </w:r>
      <w:r>
        <w:rPr>
          <w:rStyle w:val="OperatorTok"/>
        </w:rPr>
        <w:t>+</w:t>
      </w:r>
      <w:r>
        <w:rPr>
          <w:rStyle w:val="NormalTok"/>
        </w:rPr>
        <w:t xml:space="preserve">gr </w:t>
      </w:r>
      <w:r>
        <w:rPr>
          <w:rStyle w:val="OperatorTok"/>
        </w:rPr>
        <w:t>==</w:t>
      </w:r>
      <w:r>
        <w:rPr>
          <w:rStyle w:val="NormalTok"/>
        </w:rPr>
        <w:t xml:space="preserve"> k[j]):</w:t>
      </w:r>
      <w:r>
        <w:br/>
      </w:r>
      <w:r>
        <w:rPr>
          <w:rStyle w:val="NormalTok"/>
        </w:rPr>
        <w:t xml:space="preserve">            df2[l[</w:t>
      </w:r>
      <w:r>
        <w:rPr>
          <w:rStyle w:val="DecValTok"/>
        </w:rPr>
        <w:t>7</w:t>
      </w:r>
      <w:r>
        <w:rPr>
          <w:rStyle w:val="NormalTok"/>
        </w:rPr>
        <w:t>]</w:t>
      </w:r>
      <w:r>
        <w:rPr>
          <w:rStyle w:val="OperatorTok"/>
        </w:rPr>
        <w:t>+</w:t>
      </w:r>
      <w:r>
        <w:rPr>
          <w:rStyle w:val="StringTok"/>
        </w:rPr>
        <w:t>'_'</w:t>
      </w:r>
      <w:r>
        <w:rPr>
          <w:rStyle w:val="OperatorTok"/>
        </w:rPr>
        <w:t>+</w:t>
      </w:r>
      <w:r>
        <w:rPr>
          <w:rStyle w:val="NormalTok"/>
        </w:rPr>
        <w:t xml:space="preserve">gr ] </w:t>
      </w:r>
      <w:r>
        <w:rPr>
          <w:rStyle w:val="OperatorTok"/>
        </w:rPr>
        <w:t>=</w:t>
      </w:r>
      <w:r>
        <w:rPr>
          <w:rStyle w:val="NormalTok"/>
        </w:rPr>
        <w:t xml:space="preserve"> </w:t>
      </w:r>
      <w:r>
        <w:rPr>
          <w:rStyle w:val="DecValTok"/>
        </w:rPr>
        <w:t>1</w:t>
      </w:r>
      <w:r>
        <w:br/>
      </w:r>
      <w:r>
        <w:rPr>
          <w:rStyle w:val="NormalTok"/>
        </w:rPr>
        <w:t xml:space="preserve">            df5[l[</w:t>
      </w:r>
      <w:r>
        <w:rPr>
          <w:rStyle w:val="DecValTok"/>
        </w:rPr>
        <w:t>7</w:t>
      </w:r>
      <w:r>
        <w:rPr>
          <w:rStyle w:val="NormalTok"/>
        </w:rPr>
        <w:t xml:space="preserve">]] </w:t>
      </w:r>
      <w:r>
        <w:rPr>
          <w:rStyle w:val="OperatorTok"/>
        </w:rPr>
        <w:t>=</w:t>
      </w:r>
      <w:r>
        <w:rPr>
          <w:rStyle w:val="NormalTok"/>
        </w:rPr>
        <w:t xml:space="preserve"> gr</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(k)):</w:t>
      </w:r>
      <w:r>
        <w:br/>
      </w:r>
      <w:r>
        <w:rPr>
          <w:rStyle w:val="NormalTok"/>
        </w:rPr>
        <w:t xml:space="preserve">        </w:t>
      </w:r>
      <w:r>
        <w:rPr>
          <w:rStyle w:val="ControlFlowTok"/>
        </w:rPr>
        <w:t>if</w:t>
      </w:r>
      <w:r>
        <w:rPr>
          <w:rStyle w:val="NormalTok"/>
        </w:rPr>
        <w:t>(l[</w:t>
      </w:r>
      <w:r>
        <w:rPr>
          <w:rStyle w:val="DecValTok"/>
        </w:rPr>
        <w:t>8</w:t>
      </w:r>
      <w:r>
        <w:rPr>
          <w:rStyle w:val="NormalTok"/>
        </w:rPr>
        <w:t>]</w:t>
      </w:r>
      <w:r>
        <w:rPr>
          <w:rStyle w:val="OperatorTok"/>
        </w:rPr>
        <w:t>+</w:t>
      </w:r>
      <w:r>
        <w:rPr>
          <w:rStyle w:val="StringTok"/>
        </w:rPr>
        <w:t>'_'</w:t>
      </w:r>
      <w:r>
        <w:rPr>
          <w:rStyle w:val="OperatorTok"/>
        </w:rPr>
        <w:t>+</w:t>
      </w:r>
      <w:r>
        <w:rPr>
          <w:rStyle w:val="NormalTok"/>
        </w:rPr>
        <w:t xml:space="preserve">ar </w:t>
      </w:r>
      <w:r>
        <w:rPr>
          <w:rStyle w:val="OperatorTok"/>
        </w:rPr>
        <w:t>==</w:t>
      </w:r>
      <w:r>
        <w:rPr>
          <w:rStyle w:val="NormalTok"/>
        </w:rPr>
        <w:t xml:space="preserve"> k[j]):</w:t>
      </w:r>
      <w:r>
        <w:br/>
      </w:r>
      <w:r>
        <w:rPr>
          <w:rStyle w:val="NormalTok"/>
        </w:rPr>
        <w:t xml:space="preserve">            df2[l[</w:t>
      </w:r>
      <w:r>
        <w:rPr>
          <w:rStyle w:val="DecValTok"/>
        </w:rPr>
        <w:t>8</w:t>
      </w:r>
      <w:r>
        <w:rPr>
          <w:rStyle w:val="NormalTok"/>
        </w:rPr>
        <w:t>]</w:t>
      </w:r>
      <w:r>
        <w:rPr>
          <w:rStyle w:val="OperatorTok"/>
        </w:rPr>
        <w:t>+</w:t>
      </w:r>
      <w:r>
        <w:rPr>
          <w:rStyle w:val="StringTok"/>
        </w:rPr>
        <w:t>'_'</w:t>
      </w:r>
      <w:r>
        <w:rPr>
          <w:rStyle w:val="OperatorTok"/>
        </w:rPr>
        <w:t>+</w:t>
      </w:r>
      <w:r>
        <w:rPr>
          <w:rStyle w:val="NormalTok"/>
        </w:rPr>
        <w:t xml:space="preserve">ar ] </w:t>
      </w:r>
      <w:r>
        <w:rPr>
          <w:rStyle w:val="OperatorTok"/>
        </w:rPr>
        <w:t>=</w:t>
      </w:r>
      <w:r>
        <w:rPr>
          <w:rStyle w:val="NormalTok"/>
        </w:rPr>
        <w:t xml:space="preserve"> </w:t>
      </w:r>
      <w:r>
        <w:rPr>
          <w:rStyle w:val="DecValTok"/>
        </w:rPr>
        <w:t>1</w:t>
      </w:r>
      <w:r>
        <w:br/>
      </w:r>
      <w:r>
        <w:rPr>
          <w:rStyle w:val="NormalTok"/>
        </w:rPr>
        <w:t xml:space="preserve">            df5[l[</w:t>
      </w:r>
      <w:r>
        <w:rPr>
          <w:rStyle w:val="DecValTok"/>
        </w:rPr>
        <w:t>8</w:t>
      </w:r>
      <w:r>
        <w:rPr>
          <w:rStyle w:val="NormalTok"/>
        </w:rPr>
        <w:t xml:space="preserve">]] </w:t>
      </w:r>
      <w:r>
        <w:rPr>
          <w:rStyle w:val="OperatorTok"/>
        </w:rPr>
        <w:t>=</w:t>
      </w:r>
      <w:r>
        <w:rPr>
          <w:rStyle w:val="NormalTok"/>
        </w:rPr>
        <w:t xml:space="preserve"> ar</w:t>
      </w:r>
      <w:r>
        <w:br/>
      </w:r>
      <w:r>
        <w:rPr>
          <w:rStyle w:val="NormalTok"/>
        </w:rPr>
        <w:t xml:space="preserve">    df2.fillna(</w:t>
      </w:r>
      <w:r>
        <w:rPr>
          <w:rStyle w:val="DecValTok"/>
        </w:rPr>
        <w:t>0</w:t>
      </w:r>
      <w:r>
        <w:rPr>
          <w:rStyle w:val="NormalTok"/>
        </w:rPr>
        <w:t>,inplace</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render_template(</w:t>
      </w:r>
      <w:r>
        <w:rPr>
          <w:rStyle w:val="StringTok"/>
        </w:rPr>
        <w:t>'op.html'</w:t>
      </w:r>
      <w:r>
        <w:rPr>
          <w:rStyle w:val="NormalTok"/>
        </w:rPr>
        <w:t xml:space="preserve">,ds </w:t>
      </w:r>
      <w:r>
        <w:rPr>
          <w:rStyle w:val="OperatorTok"/>
        </w:rPr>
        <w:t>=</w:t>
      </w:r>
      <w:r>
        <w:rPr>
          <w:rStyle w:val="NormalTok"/>
        </w:rPr>
        <w:t xml:space="preserve"> df5.to_html(),pred </w:t>
      </w:r>
      <w:r>
        <w:rPr>
          <w:rStyle w:val="OperatorTok"/>
        </w:rPr>
        <w:t>=</w:t>
      </w:r>
      <w:r>
        <w:rPr>
          <w:rStyle w:val="NormalTok"/>
        </w:rPr>
        <w:t xml:space="preserve"> model.predict(df2),name </w:t>
      </w:r>
      <w:r>
        <w:rPr>
          <w:rStyle w:val="OperatorTok"/>
        </w:rPr>
        <w:t>=</w:t>
      </w:r>
      <w:r>
        <w:rPr>
          <w:rStyle w:val="NormalTok"/>
        </w:rPr>
        <w:t xml:space="preserve"> name)</w:t>
      </w:r>
      <w:r>
        <w:br/>
      </w:r>
      <w:r>
        <w:rPr>
          <w:rStyle w:val="NormalTok"/>
        </w:rPr>
        <w:t>app.run()</w:t>
      </w:r>
    </w:p>
    <w:p w:rsidR="00670C02" w:rsidRDefault="00670C02" w:rsidP="00670C02">
      <w:pPr>
        <w:pStyle w:val="SourceCode"/>
      </w:pPr>
      <w:r>
        <w:rPr>
          <w:rStyle w:val="VerbatimChar"/>
        </w:rPr>
        <w:t xml:space="preserve"> * Serving Flask app "__main__" (lazy loading)</w:t>
      </w:r>
      <w:r>
        <w:br/>
      </w:r>
      <w:r>
        <w:rPr>
          <w:rStyle w:val="VerbatimChar"/>
        </w:rPr>
        <w:t xml:space="preserve"> * Environment: production</w:t>
      </w:r>
      <w:r>
        <w:br/>
      </w:r>
      <w:r>
        <w:rPr>
          <w:rStyle w:val="VerbatimChar"/>
        </w:rPr>
        <w:t xml:space="preserve">   WARNING: This is a development server. Do not use it in a production deployment.</w:t>
      </w:r>
      <w:r>
        <w:br/>
      </w:r>
      <w:r>
        <w:rPr>
          <w:rStyle w:val="VerbatimChar"/>
        </w:rPr>
        <w:t xml:space="preserve">   Use a production WSGI server instead.</w:t>
      </w:r>
      <w:r>
        <w:br/>
      </w:r>
      <w:r>
        <w:rPr>
          <w:rStyle w:val="VerbatimChar"/>
        </w:rPr>
        <w:t xml:space="preserve"> * Debug mode: off</w:t>
      </w:r>
    </w:p>
    <w:p w:rsidR="00670C02" w:rsidRDefault="00670C02" w:rsidP="00670C02">
      <w:pPr>
        <w:pStyle w:val="SourceCode"/>
      </w:pPr>
      <w:r>
        <w:rPr>
          <w:rStyle w:val="VerbatimChar"/>
        </w:rPr>
        <w:t xml:space="preserve"> * Running on http://127.0.0.1:5000/ (Press CTRL+C to quit)</w:t>
      </w:r>
      <w:r>
        <w:br/>
      </w:r>
      <w:r>
        <w:rPr>
          <w:rStyle w:val="VerbatimChar"/>
        </w:rPr>
        <w:t>127.0.0.1 - - [03/Aug/2022 08:32:00] "GET / HTTP/1.1" 200 -</w:t>
      </w:r>
      <w:r>
        <w:br/>
      </w:r>
      <w:r>
        <w:rPr>
          <w:rStyle w:val="VerbatimChar"/>
        </w:rPr>
        <w:t>127.0.0.1 - - [03/Aug/2022 08:32:00] "GET /uploads/media/default/0001/01/b5edc1bad4dc8c20291c8394527cb2c5b43ee13c.jpeg HTTP/1.1" 404 -</w:t>
      </w:r>
      <w:r>
        <w:br/>
      </w:r>
      <w:r>
        <w:rPr>
          <w:rStyle w:val="VerbatimChar"/>
        </w:rPr>
        <w:t>127.0.0.1 - - [03/Aug/2022 08:32:00] "GET /favicon.ico HTTP/1.1" 404 -</w:t>
      </w:r>
      <w:r>
        <w:br/>
      </w:r>
    </w:p>
    <w:p w:rsidR="00670C02" w:rsidRPr="00670C02" w:rsidRDefault="00670C02" w:rsidP="00670C02">
      <w:pPr>
        <w:pStyle w:val="Heading1"/>
        <w:rPr>
          <w:rFonts w:asciiTheme="minorHAnsi" w:hAnsiTheme="minorHAnsi" w:cstheme="minorHAnsi"/>
          <w:sz w:val="52"/>
          <w:szCs w:val="52"/>
        </w:rPr>
      </w:pPr>
      <w:r w:rsidRPr="00670C02">
        <w:rPr>
          <w:rFonts w:asciiTheme="minorHAnsi" w:hAnsiTheme="minorHAnsi" w:cstheme="minorHAnsi"/>
          <w:sz w:val="52"/>
          <w:szCs w:val="52"/>
        </w:rPr>
        <w:lastRenderedPageBreak/>
        <w:t>6.Conclusions</w:t>
      </w:r>
      <w:bookmarkStart w:id="8" w:name="X40496430b6752b2c92ba1adec26ea3c896dea38"/>
      <w:bookmarkEnd w:id="8"/>
    </w:p>
    <w:p w:rsidR="00670C02" w:rsidRDefault="00670C02" w:rsidP="00670C02">
      <w:pPr>
        <w:pStyle w:val="FirstParagraph"/>
      </w:pPr>
      <w:r>
        <w:t>In this project, we analyzed data about the App Store and Google Play mobile apps with the goal of recommending an app profile that can be profitable for both markets.</w:t>
      </w:r>
    </w:p>
    <w:p w:rsidR="00670C02" w:rsidRDefault="00670C02" w:rsidP="00670C02">
      <w:pPr>
        <w:pStyle w:val="SourceCode"/>
      </w:pPr>
    </w:p>
    <w:p w:rsidR="00D970F2" w:rsidRDefault="00D970F2">
      <w:pPr>
        <w:spacing w:after="0" w:line="240" w:lineRule="auto"/>
        <w:ind w:left="0" w:right="0" w:firstLine="0"/>
      </w:pPr>
      <w:bookmarkStart w:id="9" w:name="_GoBack"/>
      <w:bookmarkEnd w:id="9"/>
    </w:p>
    <w:sectPr w:rsidR="00D970F2" w:rsidSect="001B7031">
      <w:footerReference w:type="even" r:id="rId36"/>
      <w:footerReference w:type="default" r:id="rId37"/>
      <w:footerReference w:type="first" r:id="rId38"/>
      <w:pgSz w:w="11907" w:h="16839"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D65" w:rsidRDefault="00E96D65">
      <w:pPr>
        <w:spacing w:after="0" w:line="240" w:lineRule="auto"/>
      </w:pPr>
      <w:r>
        <w:separator/>
      </w:r>
    </w:p>
  </w:endnote>
  <w:endnote w:type="continuationSeparator" w:id="0">
    <w:p w:rsidR="00E96D65" w:rsidRDefault="00E96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Devanagari">
    <w:charset w:val="01"/>
    <w:family w:val="auto"/>
    <w:pitch w:val="variable"/>
  </w:font>
  <w:font w:name="Liberation Sans">
    <w:altName w:val="Arial"/>
    <w:charset w:val="01"/>
    <w:family w:val="swiss"/>
    <w:pitch w:val="variable"/>
  </w:font>
  <w:font w:name="Droid Sans Fallback">
    <w:charset w:val="01"/>
    <w:family w:val="auto"/>
    <w:pitch w:val="variable"/>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652" w:rsidRDefault="00975422">
    <w:pPr>
      <w:spacing w:after="0" w:line="240" w:lineRule="auto"/>
      <w:ind w:left="0" w:right="0" w:firstLine="0"/>
    </w:pPr>
    <w:r>
      <w:fldChar w:fldCharType="begin"/>
    </w:r>
    <w:r>
      <w:instrText xml:space="preserve"> PAGE   \* MERGEFORMAT </w:instrText>
    </w:r>
    <w:r>
      <w:fldChar w:fldCharType="separate"/>
    </w:r>
    <w:r>
      <w:rPr>
        <w:rFonts w:ascii="Tahoma" w:eastAsia="Tahoma" w:hAnsi="Tahoma" w:cs="Tahoma"/>
        <w:color w:val="96858A"/>
        <w:sz w:val="44"/>
      </w:rPr>
      <w:t>2</w:t>
    </w:r>
    <w:r>
      <w:rPr>
        <w:rFonts w:ascii="Tahoma" w:eastAsia="Tahoma" w:hAnsi="Tahoma" w:cs="Tahoma"/>
        <w:color w:val="96858A"/>
        <w:sz w:val="44"/>
      </w:rPr>
      <w:fldChar w:fldCharType="end"/>
    </w:r>
    <w:r>
      <w:rPr>
        <w:rFonts w:ascii="Tahoma" w:eastAsia="Tahoma" w:hAnsi="Tahoma" w:cs="Tahoma"/>
        <w:color w:val="96858A"/>
        <w:sz w:val="4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652" w:rsidRDefault="00975422">
    <w:pPr>
      <w:spacing w:after="0" w:line="240" w:lineRule="auto"/>
      <w:ind w:left="0" w:right="0" w:firstLine="0"/>
    </w:pPr>
    <w:r>
      <w:fldChar w:fldCharType="begin"/>
    </w:r>
    <w:r>
      <w:instrText xml:space="preserve"> PAGE   \* MERGEFORMAT </w:instrText>
    </w:r>
    <w:r>
      <w:fldChar w:fldCharType="separate"/>
    </w:r>
    <w:r w:rsidR="00046335" w:rsidRPr="00046335">
      <w:rPr>
        <w:rFonts w:ascii="Tahoma" w:eastAsia="Tahoma" w:hAnsi="Tahoma" w:cs="Tahoma"/>
        <w:noProof/>
        <w:color w:val="96858A"/>
        <w:sz w:val="44"/>
      </w:rPr>
      <w:t>33</w:t>
    </w:r>
    <w:r>
      <w:rPr>
        <w:rFonts w:ascii="Tahoma" w:eastAsia="Tahoma" w:hAnsi="Tahoma" w:cs="Tahoma"/>
        <w:color w:val="96858A"/>
        <w:sz w:val="44"/>
      </w:rPr>
      <w:fldChar w:fldCharType="end"/>
    </w:r>
    <w:r>
      <w:rPr>
        <w:rFonts w:ascii="Tahoma" w:eastAsia="Tahoma" w:hAnsi="Tahoma" w:cs="Tahoma"/>
        <w:color w:val="96858A"/>
        <w:sz w:val="4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652" w:rsidRDefault="00591652">
    <w:pPr>
      <w:spacing w:after="0" w:line="276"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D65" w:rsidRDefault="00E96D65">
      <w:pPr>
        <w:spacing w:after="0" w:line="240" w:lineRule="auto"/>
      </w:pPr>
      <w:r>
        <w:separator/>
      </w:r>
    </w:p>
  </w:footnote>
  <w:footnote w:type="continuationSeparator" w:id="0">
    <w:p w:rsidR="00E96D65" w:rsidRDefault="00E96D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nsid w:val="00000002"/>
    <w:multiLevelType w:val="multilevel"/>
    <w:tmpl w:val="00000002"/>
    <w:name w:val="WWNum1002"/>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
    <w:nsid w:val="00000003"/>
    <w:multiLevelType w:val="multilevel"/>
    <w:tmpl w:val="00000003"/>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nsid w:val="00000005"/>
    <w:multiLevelType w:val="multilevel"/>
    <w:tmpl w:val="00000005"/>
    <w:name w:val="WWNum1005"/>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nsid w:val="1FD26960"/>
    <w:multiLevelType w:val="hybridMultilevel"/>
    <w:tmpl w:val="B3B4A8E8"/>
    <w:lvl w:ilvl="0" w:tplc="54628B98">
      <w:start w:val="1"/>
      <w:numFmt w:val="decimal"/>
      <w:lvlText w:val="%1."/>
      <w:lvlJc w:val="left"/>
      <w:pPr>
        <w:ind w:left="720"/>
      </w:pPr>
      <w:rPr>
        <w:rFonts w:ascii="Times New Roman" w:eastAsia="Times New Roman" w:hAnsi="Times New Roman" w:cs="Times New Roman"/>
        <w:b w:val="0"/>
        <w:i w:val="0"/>
        <w:strike w:val="0"/>
        <w:dstrike w:val="0"/>
        <w:color w:val="252525"/>
        <w:sz w:val="24"/>
        <w:u w:val="none" w:color="000000"/>
        <w:bdr w:val="none" w:sz="0" w:space="0" w:color="auto"/>
        <w:shd w:val="clear" w:color="auto" w:fill="auto"/>
        <w:vertAlign w:val="baseline"/>
      </w:rPr>
    </w:lvl>
    <w:lvl w:ilvl="1" w:tplc="B9F6BA44">
      <w:start w:val="1"/>
      <w:numFmt w:val="bullet"/>
      <w:lvlText w:val="§"/>
      <w:lvlJc w:val="left"/>
      <w:pPr>
        <w:ind w:left="14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2" w:tplc="7B340C90">
      <w:start w:val="1"/>
      <w:numFmt w:val="bullet"/>
      <w:lvlText w:val="▪"/>
      <w:lvlJc w:val="left"/>
      <w:pPr>
        <w:ind w:left="21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3" w:tplc="485EA688">
      <w:start w:val="1"/>
      <w:numFmt w:val="bullet"/>
      <w:lvlText w:val="•"/>
      <w:lvlJc w:val="left"/>
      <w:pPr>
        <w:ind w:left="28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4" w:tplc="5CE096F4">
      <w:start w:val="1"/>
      <w:numFmt w:val="bullet"/>
      <w:lvlText w:val="o"/>
      <w:lvlJc w:val="left"/>
      <w:pPr>
        <w:ind w:left="358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5" w:tplc="89388D66">
      <w:start w:val="1"/>
      <w:numFmt w:val="bullet"/>
      <w:lvlText w:val="▪"/>
      <w:lvlJc w:val="left"/>
      <w:pPr>
        <w:ind w:left="430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6" w:tplc="0358C92A">
      <w:start w:val="1"/>
      <w:numFmt w:val="bullet"/>
      <w:lvlText w:val="•"/>
      <w:lvlJc w:val="left"/>
      <w:pPr>
        <w:ind w:left="50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7" w:tplc="F37432D0">
      <w:start w:val="1"/>
      <w:numFmt w:val="bullet"/>
      <w:lvlText w:val="o"/>
      <w:lvlJc w:val="left"/>
      <w:pPr>
        <w:ind w:left="57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8" w:tplc="A0B23604">
      <w:start w:val="1"/>
      <w:numFmt w:val="bullet"/>
      <w:lvlText w:val="▪"/>
      <w:lvlJc w:val="left"/>
      <w:pPr>
        <w:ind w:left="64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abstractNum>
  <w:abstractNum w:abstractNumId="9">
    <w:nsid w:val="279F39F1"/>
    <w:multiLevelType w:val="hybridMultilevel"/>
    <w:tmpl w:val="051421F0"/>
    <w:lvl w:ilvl="0" w:tplc="3FFAD02A">
      <w:start w:val="1"/>
      <w:numFmt w:val="decimal"/>
      <w:lvlText w:val="%1."/>
      <w:lvlJc w:val="left"/>
      <w:pPr>
        <w:ind w:left="720"/>
      </w:pPr>
      <w:rPr>
        <w:rFonts w:ascii="Times New Roman" w:eastAsia="Times New Roman" w:hAnsi="Times New Roman" w:cs="Times New Roman"/>
        <w:b w:val="0"/>
        <w:i w:val="0"/>
        <w:strike w:val="0"/>
        <w:dstrike w:val="0"/>
        <w:color w:val="252525"/>
        <w:sz w:val="24"/>
        <w:u w:val="none" w:color="000000"/>
        <w:bdr w:val="none" w:sz="0" w:space="0" w:color="auto"/>
        <w:shd w:val="clear" w:color="auto" w:fill="auto"/>
        <w:vertAlign w:val="baseline"/>
      </w:rPr>
    </w:lvl>
    <w:lvl w:ilvl="1" w:tplc="72C09A96">
      <w:start w:val="1"/>
      <w:numFmt w:val="bullet"/>
      <w:lvlText w:val="§"/>
      <w:lvlJc w:val="left"/>
      <w:pPr>
        <w:ind w:left="14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2" w:tplc="0F72EA4C">
      <w:start w:val="1"/>
      <w:numFmt w:val="bullet"/>
      <w:lvlText w:val="▪"/>
      <w:lvlJc w:val="left"/>
      <w:pPr>
        <w:ind w:left="21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3" w:tplc="02247826">
      <w:start w:val="1"/>
      <w:numFmt w:val="bullet"/>
      <w:lvlText w:val="•"/>
      <w:lvlJc w:val="left"/>
      <w:pPr>
        <w:ind w:left="28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4" w:tplc="D098FFD2">
      <w:start w:val="1"/>
      <w:numFmt w:val="bullet"/>
      <w:lvlText w:val="o"/>
      <w:lvlJc w:val="left"/>
      <w:pPr>
        <w:ind w:left="358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5" w:tplc="E1668D8A">
      <w:start w:val="1"/>
      <w:numFmt w:val="bullet"/>
      <w:lvlText w:val="▪"/>
      <w:lvlJc w:val="left"/>
      <w:pPr>
        <w:ind w:left="430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6" w:tplc="9120ED14">
      <w:start w:val="1"/>
      <w:numFmt w:val="bullet"/>
      <w:lvlText w:val="•"/>
      <w:lvlJc w:val="left"/>
      <w:pPr>
        <w:ind w:left="50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7" w:tplc="D81E7772">
      <w:start w:val="1"/>
      <w:numFmt w:val="bullet"/>
      <w:lvlText w:val="o"/>
      <w:lvlJc w:val="left"/>
      <w:pPr>
        <w:ind w:left="57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8" w:tplc="CE8C6594">
      <w:start w:val="1"/>
      <w:numFmt w:val="bullet"/>
      <w:lvlText w:val="▪"/>
      <w:lvlJc w:val="left"/>
      <w:pPr>
        <w:ind w:left="64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abstractNum>
  <w:abstractNum w:abstractNumId="10">
    <w:nsid w:val="2C3640CA"/>
    <w:multiLevelType w:val="hybridMultilevel"/>
    <w:tmpl w:val="75BC4F48"/>
    <w:lvl w:ilvl="0" w:tplc="D012DDEC">
      <w:start w:val="1"/>
      <w:numFmt w:val="decimal"/>
      <w:lvlText w:val="%1."/>
      <w:lvlJc w:val="left"/>
      <w:pPr>
        <w:ind w:left="720"/>
      </w:pPr>
      <w:rPr>
        <w:rFonts w:ascii="Times New Roman" w:eastAsia="Times New Roman" w:hAnsi="Times New Roman" w:cs="Times New Roman"/>
        <w:b w:val="0"/>
        <w:i w:val="0"/>
        <w:strike w:val="0"/>
        <w:dstrike w:val="0"/>
        <w:color w:val="252525"/>
        <w:sz w:val="24"/>
        <w:u w:val="none" w:color="000000"/>
        <w:bdr w:val="none" w:sz="0" w:space="0" w:color="auto"/>
        <w:shd w:val="clear" w:color="auto" w:fill="auto"/>
        <w:vertAlign w:val="baseline"/>
      </w:rPr>
    </w:lvl>
    <w:lvl w:ilvl="1" w:tplc="58A2939C">
      <w:start w:val="1"/>
      <w:numFmt w:val="bullet"/>
      <w:lvlText w:val="§"/>
      <w:lvlJc w:val="left"/>
      <w:pPr>
        <w:ind w:left="14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2" w:tplc="61A2E4F8">
      <w:start w:val="1"/>
      <w:numFmt w:val="bullet"/>
      <w:lvlText w:val="▪"/>
      <w:lvlJc w:val="left"/>
      <w:pPr>
        <w:ind w:left="21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3" w:tplc="AEC8C690">
      <w:start w:val="1"/>
      <w:numFmt w:val="bullet"/>
      <w:lvlText w:val="•"/>
      <w:lvlJc w:val="left"/>
      <w:pPr>
        <w:ind w:left="28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4" w:tplc="141A77B4">
      <w:start w:val="1"/>
      <w:numFmt w:val="bullet"/>
      <w:lvlText w:val="o"/>
      <w:lvlJc w:val="left"/>
      <w:pPr>
        <w:ind w:left="358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5" w:tplc="B08EE176">
      <w:start w:val="1"/>
      <w:numFmt w:val="bullet"/>
      <w:lvlText w:val="▪"/>
      <w:lvlJc w:val="left"/>
      <w:pPr>
        <w:ind w:left="430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6" w:tplc="FAC26E42">
      <w:start w:val="1"/>
      <w:numFmt w:val="bullet"/>
      <w:lvlText w:val="•"/>
      <w:lvlJc w:val="left"/>
      <w:pPr>
        <w:ind w:left="50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7" w:tplc="7CF4FB40">
      <w:start w:val="1"/>
      <w:numFmt w:val="bullet"/>
      <w:lvlText w:val="o"/>
      <w:lvlJc w:val="left"/>
      <w:pPr>
        <w:ind w:left="57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8" w:tplc="5AC6D38C">
      <w:start w:val="1"/>
      <w:numFmt w:val="bullet"/>
      <w:lvlText w:val="▪"/>
      <w:lvlJc w:val="left"/>
      <w:pPr>
        <w:ind w:left="64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abstractNum>
  <w:abstractNum w:abstractNumId="11">
    <w:nsid w:val="448B3D53"/>
    <w:multiLevelType w:val="hybridMultilevel"/>
    <w:tmpl w:val="93D4BBB6"/>
    <w:lvl w:ilvl="0" w:tplc="B91CFECC">
      <w:start w:val="1"/>
      <w:numFmt w:val="decimal"/>
      <w:lvlText w:val="%1."/>
      <w:lvlJc w:val="left"/>
      <w:pPr>
        <w:ind w:left="720"/>
      </w:pPr>
      <w:rPr>
        <w:rFonts w:ascii="Times New Roman" w:eastAsia="Times New Roman" w:hAnsi="Times New Roman" w:cs="Times New Roman"/>
        <w:b w:val="0"/>
        <w:i w:val="0"/>
        <w:strike w:val="0"/>
        <w:dstrike w:val="0"/>
        <w:color w:val="252525"/>
        <w:sz w:val="24"/>
        <w:u w:val="none" w:color="000000"/>
        <w:bdr w:val="none" w:sz="0" w:space="0" w:color="auto"/>
        <w:shd w:val="clear" w:color="auto" w:fill="auto"/>
        <w:vertAlign w:val="baseline"/>
      </w:rPr>
    </w:lvl>
    <w:lvl w:ilvl="1" w:tplc="80F25E4E">
      <w:start w:val="1"/>
      <w:numFmt w:val="bullet"/>
      <w:lvlText w:val="§"/>
      <w:lvlJc w:val="left"/>
      <w:pPr>
        <w:ind w:left="14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2" w:tplc="2A58E85E">
      <w:start w:val="1"/>
      <w:numFmt w:val="bullet"/>
      <w:lvlText w:val="▪"/>
      <w:lvlJc w:val="left"/>
      <w:pPr>
        <w:ind w:left="21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3" w:tplc="EEDE8130">
      <w:start w:val="1"/>
      <w:numFmt w:val="bullet"/>
      <w:lvlText w:val="•"/>
      <w:lvlJc w:val="left"/>
      <w:pPr>
        <w:ind w:left="28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4" w:tplc="B164C94E">
      <w:start w:val="1"/>
      <w:numFmt w:val="bullet"/>
      <w:lvlText w:val="o"/>
      <w:lvlJc w:val="left"/>
      <w:pPr>
        <w:ind w:left="358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5" w:tplc="444A38C8">
      <w:start w:val="1"/>
      <w:numFmt w:val="bullet"/>
      <w:lvlText w:val="▪"/>
      <w:lvlJc w:val="left"/>
      <w:pPr>
        <w:ind w:left="430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6" w:tplc="C8F4B6DC">
      <w:start w:val="1"/>
      <w:numFmt w:val="bullet"/>
      <w:lvlText w:val="•"/>
      <w:lvlJc w:val="left"/>
      <w:pPr>
        <w:ind w:left="50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7" w:tplc="C93A7314">
      <w:start w:val="1"/>
      <w:numFmt w:val="bullet"/>
      <w:lvlText w:val="o"/>
      <w:lvlJc w:val="left"/>
      <w:pPr>
        <w:ind w:left="57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8" w:tplc="24CE5648">
      <w:start w:val="1"/>
      <w:numFmt w:val="bullet"/>
      <w:lvlText w:val="▪"/>
      <w:lvlJc w:val="left"/>
      <w:pPr>
        <w:ind w:left="64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abstractNum>
  <w:abstractNum w:abstractNumId="12">
    <w:nsid w:val="60392620"/>
    <w:multiLevelType w:val="hybridMultilevel"/>
    <w:tmpl w:val="BD726780"/>
    <w:lvl w:ilvl="0" w:tplc="159C81B8">
      <w:start w:val="1"/>
      <w:numFmt w:val="decimal"/>
      <w:lvlText w:val="%1."/>
      <w:lvlJc w:val="left"/>
      <w:pPr>
        <w:ind w:left="720"/>
      </w:pPr>
      <w:rPr>
        <w:rFonts w:ascii="Times New Roman" w:eastAsia="Times New Roman" w:hAnsi="Times New Roman" w:cs="Times New Roman"/>
        <w:b w:val="0"/>
        <w:i w:val="0"/>
        <w:strike w:val="0"/>
        <w:dstrike w:val="0"/>
        <w:color w:val="252525"/>
        <w:sz w:val="24"/>
        <w:u w:val="none" w:color="000000"/>
        <w:bdr w:val="none" w:sz="0" w:space="0" w:color="auto"/>
        <w:shd w:val="clear" w:color="auto" w:fill="auto"/>
        <w:vertAlign w:val="baseline"/>
      </w:rPr>
    </w:lvl>
    <w:lvl w:ilvl="1" w:tplc="D08C0C70">
      <w:start w:val="1"/>
      <w:numFmt w:val="bullet"/>
      <w:lvlText w:val="§"/>
      <w:lvlJc w:val="left"/>
      <w:pPr>
        <w:ind w:left="14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2" w:tplc="5F9449C6">
      <w:start w:val="1"/>
      <w:numFmt w:val="bullet"/>
      <w:lvlText w:val="▪"/>
      <w:lvlJc w:val="left"/>
      <w:pPr>
        <w:ind w:left="21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3" w:tplc="BBA06AB8">
      <w:start w:val="1"/>
      <w:numFmt w:val="bullet"/>
      <w:lvlText w:val="•"/>
      <w:lvlJc w:val="left"/>
      <w:pPr>
        <w:ind w:left="28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4" w:tplc="B1883BC2">
      <w:start w:val="1"/>
      <w:numFmt w:val="bullet"/>
      <w:lvlText w:val="o"/>
      <w:lvlJc w:val="left"/>
      <w:pPr>
        <w:ind w:left="358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5" w:tplc="F93616C6">
      <w:start w:val="1"/>
      <w:numFmt w:val="bullet"/>
      <w:lvlText w:val="▪"/>
      <w:lvlJc w:val="left"/>
      <w:pPr>
        <w:ind w:left="430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6" w:tplc="10C6BE2C">
      <w:start w:val="1"/>
      <w:numFmt w:val="bullet"/>
      <w:lvlText w:val="•"/>
      <w:lvlJc w:val="left"/>
      <w:pPr>
        <w:ind w:left="50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7" w:tplc="3C064490">
      <w:start w:val="1"/>
      <w:numFmt w:val="bullet"/>
      <w:lvlText w:val="o"/>
      <w:lvlJc w:val="left"/>
      <w:pPr>
        <w:ind w:left="57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8" w:tplc="D64475BA">
      <w:start w:val="1"/>
      <w:numFmt w:val="bullet"/>
      <w:lvlText w:val="▪"/>
      <w:lvlJc w:val="left"/>
      <w:pPr>
        <w:ind w:left="64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abstractNum>
  <w:abstractNum w:abstractNumId="13">
    <w:nsid w:val="6C4B439C"/>
    <w:multiLevelType w:val="hybridMultilevel"/>
    <w:tmpl w:val="50181A86"/>
    <w:lvl w:ilvl="0" w:tplc="07604A9C">
      <w:start w:val="1"/>
      <w:numFmt w:val="decimal"/>
      <w:lvlText w:val="%1."/>
      <w:lvlJc w:val="left"/>
      <w:pPr>
        <w:ind w:left="1440" w:hanging="360"/>
      </w:pPr>
      <w:rPr>
        <w:b/>
        <w:sz w:val="32"/>
        <w:szCs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70BC386A"/>
    <w:multiLevelType w:val="hybridMultilevel"/>
    <w:tmpl w:val="D1F4FD72"/>
    <w:lvl w:ilvl="0" w:tplc="83B099BE">
      <w:start w:val="1"/>
      <w:numFmt w:val="decimal"/>
      <w:lvlText w:val="%1."/>
      <w:lvlJc w:val="left"/>
      <w:pPr>
        <w:ind w:left="720"/>
      </w:pPr>
      <w:rPr>
        <w:rFonts w:ascii="Times New Roman" w:eastAsia="Times New Roman" w:hAnsi="Times New Roman" w:cs="Times New Roman"/>
        <w:b w:val="0"/>
        <w:i w:val="0"/>
        <w:strike w:val="0"/>
        <w:dstrike w:val="0"/>
        <w:color w:val="252525"/>
        <w:sz w:val="24"/>
        <w:u w:val="none" w:color="000000"/>
        <w:bdr w:val="none" w:sz="0" w:space="0" w:color="auto"/>
        <w:shd w:val="clear" w:color="auto" w:fill="auto"/>
        <w:vertAlign w:val="baseline"/>
      </w:rPr>
    </w:lvl>
    <w:lvl w:ilvl="1" w:tplc="7862D8DE">
      <w:start w:val="1"/>
      <w:numFmt w:val="bullet"/>
      <w:lvlText w:val="§"/>
      <w:lvlJc w:val="left"/>
      <w:pPr>
        <w:ind w:left="14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2" w:tplc="52FAB4F8">
      <w:start w:val="1"/>
      <w:numFmt w:val="bullet"/>
      <w:lvlText w:val="▪"/>
      <w:lvlJc w:val="left"/>
      <w:pPr>
        <w:ind w:left="21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3" w:tplc="FE5CDB14">
      <w:start w:val="1"/>
      <w:numFmt w:val="bullet"/>
      <w:lvlText w:val="•"/>
      <w:lvlJc w:val="left"/>
      <w:pPr>
        <w:ind w:left="28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4" w:tplc="2B0A9408">
      <w:start w:val="1"/>
      <w:numFmt w:val="bullet"/>
      <w:lvlText w:val="o"/>
      <w:lvlJc w:val="left"/>
      <w:pPr>
        <w:ind w:left="358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5" w:tplc="72B8952E">
      <w:start w:val="1"/>
      <w:numFmt w:val="bullet"/>
      <w:lvlText w:val="▪"/>
      <w:lvlJc w:val="left"/>
      <w:pPr>
        <w:ind w:left="430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6" w:tplc="998AB99E">
      <w:start w:val="1"/>
      <w:numFmt w:val="bullet"/>
      <w:lvlText w:val="•"/>
      <w:lvlJc w:val="left"/>
      <w:pPr>
        <w:ind w:left="502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7" w:tplc="67080752">
      <w:start w:val="1"/>
      <w:numFmt w:val="bullet"/>
      <w:lvlText w:val="o"/>
      <w:lvlJc w:val="left"/>
      <w:pPr>
        <w:ind w:left="574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lvl w:ilvl="8" w:tplc="14C2B70C">
      <w:start w:val="1"/>
      <w:numFmt w:val="bullet"/>
      <w:lvlText w:val="▪"/>
      <w:lvlJc w:val="left"/>
      <w:pPr>
        <w:ind w:left="6465"/>
      </w:pPr>
      <w:rPr>
        <w:rFonts w:ascii="Wingdings" w:eastAsia="Wingdings" w:hAnsi="Wingdings" w:cs="Wingdings"/>
        <w:b w:val="0"/>
        <w:i w:val="0"/>
        <w:strike w:val="0"/>
        <w:dstrike w:val="0"/>
        <w:color w:val="252525"/>
        <w:sz w:val="24"/>
        <w:u w:val="none" w:color="000000"/>
        <w:bdr w:val="none" w:sz="0" w:space="0" w:color="auto"/>
        <w:shd w:val="clear" w:color="auto" w:fill="auto"/>
        <w:vertAlign w:val="baseline"/>
      </w:rPr>
    </w:lvl>
  </w:abstractNum>
  <w:abstractNum w:abstractNumId="15">
    <w:nsid w:val="7D6F5BAE"/>
    <w:multiLevelType w:val="hybridMultilevel"/>
    <w:tmpl w:val="BF48E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8"/>
  </w:num>
  <w:num w:numId="5">
    <w:abstractNumId w:val="12"/>
  </w:num>
  <w:num w:numId="6">
    <w:abstractNumId w:val="14"/>
  </w:num>
  <w:num w:numId="7">
    <w:abstractNumId w:val="15"/>
  </w:num>
  <w:num w:numId="8">
    <w:abstractNumId w:val="13"/>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lvlOverride w:ilvl="0"/>
    <w:lvlOverride w:ilvl="1"/>
    <w:lvlOverride w:ilvl="2"/>
    <w:lvlOverride w:ilvl="3"/>
    <w:lvlOverride w:ilvl="4"/>
    <w:lvlOverride w:ilvl="5"/>
    <w:lvlOverride w:ilvl="6"/>
    <w:lvlOverride w:ilvl="7"/>
    <w:lvlOverride w:ilvl="8"/>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Override w:ilvl="1"/>
    <w:lvlOverride w:ilvl="2"/>
    <w:lvlOverride w:ilvl="3"/>
    <w:lvlOverride w:ilvl="4"/>
    <w:lvlOverride w:ilvl="5"/>
    <w:lvlOverride w:ilvl="6"/>
    <w:lvlOverride w:ilvl="7"/>
    <w:lvlOverride w:ilvl="8"/>
  </w:num>
  <w:num w:numId="17">
    <w:abstractNumId w:val="4"/>
  </w:num>
  <w:num w:numId="18">
    <w:abstractNumId w:val="4"/>
    <w:lvlOverride w:ilvl="0"/>
    <w:lvlOverride w:ilvl="1"/>
    <w:lvlOverride w:ilvl="2"/>
    <w:lvlOverride w:ilvl="3"/>
    <w:lvlOverride w:ilvl="4"/>
    <w:lvlOverride w:ilvl="5"/>
    <w:lvlOverride w:ilvl="6"/>
    <w:lvlOverride w:ilvl="7"/>
    <w:lvlOverride w:ilvl="8"/>
  </w:num>
  <w:num w:numId="19">
    <w:abstractNumId w:val="5"/>
  </w:num>
  <w:num w:numId="20">
    <w:abstractNumId w:val="5"/>
    <w:lvlOverride w:ilvl="0"/>
    <w:lvlOverride w:ilvl="1"/>
    <w:lvlOverride w:ilvl="2"/>
    <w:lvlOverride w:ilvl="3"/>
    <w:lvlOverride w:ilvl="4"/>
    <w:lvlOverride w:ilvl="5"/>
    <w:lvlOverride w:ilvl="6"/>
    <w:lvlOverride w:ilvl="7"/>
    <w:lvlOverride w:ilvl="8"/>
  </w:num>
  <w:num w:numId="21">
    <w:abstractNumId w:val="6"/>
  </w:num>
  <w:num w:numId="22">
    <w:abstractNumId w:val="6"/>
    <w:lvlOverride w:ilvl="0"/>
    <w:lvlOverride w:ilvl="1"/>
    <w:lvlOverride w:ilvl="2"/>
    <w:lvlOverride w:ilvl="3"/>
    <w:lvlOverride w:ilvl="4"/>
    <w:lvlOverride w:ilvl="5"/>
    <w:lvlOverride w:ilvl="6"/>
    <w:lvlOverride w:ilvl="7"/>
    <w:lvlOverride w:ilvl="8"/>
  </w:num>
  <w:num w:numId="23">
    <w:abstractNumId w:val="7"/>
  </w:num>
  <w:num w:numId="2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652"/>
    <w:rsid w:val="00046335"/>
    <w:rsid w:val="00134BB3"/>
    <w:rsid w:val="001B7031"/>
    <w:rsid w:val="003406B8"/>
    <w:rsid w:val="003F3EC1"/>
    <w:rsid w:val="004B53B4"/>
    <w:rsid w:val="00591652"/>
    <w:rsid w:val="005D4CFA"/>
    <w:rsid w:val="00670C02"/>
    <w:rsid w:val="006D18F4"/>
    <w:rsid w:val="007E7464"/>
    <w:rsid w:val="008B6CBF"/>
    <w:rsid w:val="00975422"/>
    <w:rsid w:val="00A243D8"/>
    <w:rsid w:val="00BA2C8B"/>
    <w:rsid w:val="00D970F2"/>
    <w:rsid w:val="00E7249D"/>
    <w:rsid w:val="00E96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051B20-6462-483F-B957-2A65AD3F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0F2"/>
    <w:pPr>
      <w:spacing w:after="8" w:line="243" w:lineRule="auto"/>
      <w:ind w:left="1075" w:right="-15" w:hanging="10"/>
    </w:pPr>
    <w:rPr>
      <w:rFonts w:ascii="Times New Roman" w:eastAsia="Times New Roman" w:hAnsi="Times New Roman" w:cs="Times New Roman"/>
      <w:color w:val="252525"/>
      <w:sz w:val="24"/>
    </w:rPr>
  </w:style>
  <w:style w:type="paragraph" w:styleId="Heading1">
    <w:name w:val="heading 1"/>
    <w:basedOn w:val="Normal"/>
    <w:link w:val="Heading1Char"/>
    <w:qFormat/>
    <w:rsid w:val="001B7031"/>
    <w:pPr>
      <w:widowControl w:val="0"/>
      <w:autoSpaceDE w:val="0"/>
      <w:autoSpaceDN w:val="0"/>
      <w:spacing w:before="83" w:after="0" w:line="240" w:lineRule="auto"/>
      <w:ind w:left="1520" w:right="1692" w:firstLine="0"/>
      <w:jc w:val="center"/>
      <w:outlineLvl w:val="0"/>
    </w:pPr>
    <w:rPr>
      <w:rFonts w:ascii="Tahoma" w:eastAsia="Tahoma" w:hAnsi="Tahoma" w:cs="Tahoma"/>
      <w:color w:val="auto"/>
      <w:sz w:val="56"/>
      <w:szCs w:val="56"/>
      <w:lang w:val="en-US" w:eastAsia="en-US"/>
    </w:rPr>
  </w:style>
  <w:style w:type="paragraph" w:styleId="Heading2">
    <w:name w:val="heading 2"/>
    <w:basedOn w:val="Normal"/>
    <w:next w:val="Normal"/>
    <w:link w:val="Heading2Char"/>
    <w:semiHidden/>
    <w:unhideWhenUsed/>
    <w:qFormat/>
    <w:rsid w:val="00134B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semiHidden/>
    <w:unhideWhenUsed/>
    <w:qFormat/>
    <w:rsid w:val="00670C02"/>
    <w:pPr>
      <w:keepNext/>
      <w:keepLines/>
      <w:suppressAutoHyphens/>
      <w:spacing w:before="200" w:after="0" w:line="240" w:lineRule="auto"/>
      <w:ind w:left="0" w:right="0" w:firstLine="0"/>
      <w:outlineLvl w:val="2"/>
    </w:pPr>
    <w:rPr>
      <w:rFonts w:ascii="Calibri" w:hAnsi="Calibri" w:cs="Calibri"/>
      <w:b/>
      <w:bCs/>
      <w:color w:val="4F81BD"/>
      <w:szCs w:val="24"/>
      <w:lang w:val="en-US" w:eastAsia="en-US"/>
    </w:rPr>
  </w:style>
  <w:style w:type="paragraph" w:styleId="Heading4">
    <w:name w:val="heading 4"/>
    <w:basedOn w:val="Normal"/>
    <w:next w:val="BodyText"/>
    <w:link w:val="Heading4Char"/>
    <w:semiHidden/>
    <w:unhideWhenUsed/>
    <w:qFormat/>
    <w:rsid w:val="00670C02"/>
    <w:pPr>
      <w:keepNext/>
      <w:keepLines/>
      <w:suppressAutoHyphens/>
      <w:spacing w:before="200" w:after="0" w:line="240" w:lineRule="auto"/>
      <w:ind w:left="0" w:right="0" w:firstLine="0"/>
      <w:outlineLvl w:val="3"/>
    </w:pPr>
    <w:rPr>
      <w:rFonts w:ascii="Calibri" w:hAnsi="Calibri" w:cs="Calibri"/>
      <w:bCs/>
      <w:i/>
      <w:color w:val="4F81BD"/>
      <w:szCs w:val="24"/>
      <w:lang w:val="en-US" w:eastAsia="en-US"/>
    </w:rPr>
  </w:style>
  <w:style w:type="paragraph" w:styleId="Heading5">
    <w:name w:val="heading 5"/>
    <w:basedOn w:val="Normal"/>
    <w:next w:val="BodyText"/>
    <w:link w:val="Heading5Char"/>
    <w:semiHidden/>
    <w:unhideWhenUsed/>
    <w:qFormat/>
    <w:rsid w:val="00670C02"/>
    <w:pPr>
      <w:keepNext/>
      <w:keepLines/>
      <w:suppressAutoHyphens/>
      <w:spacing w:before="200" w:after="0" w:line="240" w:lineRule="auto"/>
      <w:ind w:left="0" w:right="0" w:firstLine="0"/>
      <w:outlineLvl w:val="4"/>
    </w:pPr>
    <w:rPr>
      <w:rFonts w:ascii="Calibri" w:hAnsi="Calibri" w:cs="Calibri"/>
      <w:iCs/>
      <w:color w:val="4F81BD"/>
      <w:szCs w:val="24"/>
      <w:lang w:val="en-US" w:eastAsia="en-US"/>
    </w:rPr>
  </w:style>
  <w:style w:type="paragraph" w:styleId="Heading6">
    <w:name w:val="heading 6"/>
    <w:basedOn w:val="Normal"/>
    <w:next w:val="BodyText"/>
    <w:link w:val="Heading6Char"/>
    <w:semiHidden/>
    <w:unhideWhenUsed/>
    <w:qFormat/>
    <w:rsid w:val="00670C02"/>
    <w:pPr>
      <w:keepNext/>
      <w:keepLines/>
      <w:suppressAutoHyphens/>
      <w:spacing w:before="200" w:after="0" w:line="240" w:lineRule="auto"/>
      <w:ind w:left="0" w:right="0" w:firstLine="0"/>
      <w:outlineLvl w:val="5"/>
    </w:pPr>
    <w:rPr>
      <w:rFonts w:ascii="Calibri" w:hAnsi="Calibri" w:cs="Calibri"/>
      <w:color w:val="4F81BD"/>
      <w:szCs w:val="24"/>
      <w:lang w:val="en-US" w:eastAsia="en-US"/>
    </w:rPr>
  </w:style>
  <w:style w:type="paragraph" w:styleId="Heading7">
    <w:name w:val="heading 7"/>
    <w:basedOn w:val="Normal"/>
    <w:next w:val="BodyText"/>
    <w:link w:val="Heading7Char"/>
    <w:semiHidden/>
    <w:unhideWhenUsed/>
    <w:qFormat/>
    <w:rsid w:val="00670C02"/>
    <w:pPr>
      <w:keepNext/>
      <w:keepLines/>
      <w:suppressAutoHyphens/>
      <w:spacing w:before="200" w:after="0" w:line="240" w:lineRule="auto"/>
      <w:ind w:left="0" w:right="0" w:firstLine="0"/>
      <w:outlineLvl w:val="6"/>
    </w:pPr>
    <w:rPr>
      <w:rFonts w:ascii="Calibri" w:hAnsi="Calibri" w:cs="Calibri"/>
      <w:color w:val="4F81BD"/>
      <w:szCs w:val="24"/>
      <w:lang w:val="en-US" w:eastAsia="en-US"/>
    </w:rPr>
  </w:style>
  <w:style w:type="paragraph" w:styleId="Heading8">
    <w:name w:val="heading 8"/>
    <w:basedOn w:val="Normal"/>
    <w:next w:val="BodyText"/>
    <w:link w:val="Heading8Char"/>
    <w:semiHidden/>
    <w:unhideWhenUsed/>
    <w:qFormat/>
    <w:rsid w:val="00670C02"/>
    <w:pPr>
      <w:keepNext/>
      <w:keepLines/>
      <w:suppressAutoHyphens/>
      <w:spacing w:before="200" w:after="0" w:line="240" w:lineRule="auto"/>
      <w:ind w:left="0" w:right="0" w:firstLine="0"/>
      <w:outlineLvl w:val="7"/>
    </w:pPr>
    <w:rPr>
      <w:rFonts w:ascii="Calibri" w:hAnsi="Calibri" w:cs="Calibri"/>
      <w:color w:val="4F81BD"/>
      <w:szCs w:val="24"/>
      <w:lang w:val="en-US" w:eastAsia="en-US"/>
    </w:rPr>
  </w:style>
  <w:style w:type="paragraph" w:styleId="Heading9">
    <w:name w:val="heading 9"/>
    <w:basedOn w:val="Normal"/>
    <w:next w:val="BodyText"/>
    <w:link w:val="Heading9Char"/>
    <w:semiHidden/>
    <w:unhideWhenUsed/>
    <w:qFormat/>
    <w:rsid w:val="00670C02"/>
    <w:pPr>
      <w:keepNext/>
      <w:keepLines/>
      <w:suppressAutoHyphens/>
      <w:spacing w:before="200" w:after="0" w:line="240" w:lineRule="auto"/>
      <w:ind w:left="0" w:right="0" w:firstLine="0"/>
      <w:outlineLvl w:val="8"/>
    </w:pPr>
    <w:rPr>
      <w:rFonts w:ascii="Calibri" w:hAnsi="Calibri" w:cs="Calibri"/>
      <w:color w:val="4F81BD"/>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7031"/>
    <w:rPr>
      <w:rFonts w:ascii="Tahoma" w:eastAsia="Tahoma" w:hAnsi="Tahoma" w:cs="Tahoma"/>
      <w:sz w:val="56"/>
      <w:szCs w:val="56"/>
      <w:lang w:val="en-US" w:eastAsia="en-US"/>
    </w:rPr>
  </w:style>
  <w:style w:type="character" w:styleId="Hyperlink">
    <w:name w:val="Hyperlink"/>
    <w:basedOn w:val="DefaultParagraphFont"/>
    <w:unhideWhenUsed/>
    <w:rsid w:val="001B7031"/>
    <w:rPr>
      <w:color w:val="0563C1" w:themeColor="hyperlink"/>
      <w:u w:val="single"/>
    </w:rPr>
  </w:style>
  <w:style w:type="character" w:customStyle="1" w:styleId="Heading2Char">
    <w:name w:val="Heading 2 Char"/>
    <w:basedOn w:val="DefaultParagraphFont"/>
    <w:link w:val="Heading2"/>
    <w:semiHidden/>
    <w:rsid w:val="00134BB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A2C8B"/>
    <w:pPr>
      <w:ind w:left="720"/>
      <w:contextualSpacing/>
    </w:pPr>
  </w:style>
  <w:style w:type="character" w:customStyle="1" w:styleId="Heading3Char">
    <w:name w:val="Heading 3 Char"/>
    <w:basedOn w:val="DefaultParagraphFont"/>
    <w:link w:val="Heading3"/>
    <w:semiHidden/>
    <w:rsid w:val="00670C02"/>
    <w:rPr>
      <w:rFonts w:ascii="Calibri" w:eastAsia="Times New Roman" w:hAnsi="Calibri" w:cs="Calibri"/>
      <w:b/>
      <w:bCs/>
      <w:color w:val="4F81BD"/>
      <w:sz w:val="24"/>
      <w:szCs w:val="24"/>
      <w:lang w:val="en-US" w:eastAsia="en-US"/>
    </w:rPr>
  </w:style>
  <w:style w:type="character" w:customStyle="1" w:styleId="Heading4Char">
    <w:name w:val="Heading 4 Char"/>
    <w:basedOn w:val="DefaultParagraphFont"/>
    <w:link w:val="Heading4"/>
    <w:semiHidden/>
    <w:rsid w:val="00670C02"/>
    <w:rPr>
      <w:rFonts w:ascii="Calibri" w:eastAsia="Times New Roman" w:hAnsi="Calibri" w:cs="Calibri"/>
      <w:bCs/>
      <w:i/>
      <w:color w:val="4F81BD"/>
      <w:sz w:val="24"/>
      <w:szCs w:val="24"/>
      <w:lang w:val="en-US" w:eastAsia="en-US"/>
    </w:rPr>
  </w:style>
  <w:style w:type="character" w:customStyle="1" w:styleId="Heading5Char">
    <w:name w:val="Heading 5 Char"/>
    <w:basedOn w:val="DefaultParagraphFont"/>
    <w:link w:val="Heading5"/>
    <w:semiHidden/>
    <w:rsid w:val="00670C02"/>
    <w:rPr>
      <w:rFonts w:ascii="Calibri" w:eastAsia="Times New Roman" w:hAnsi="Calibri" w:cs="Calibri"/>
      <w:iCs/>
      <w:color w:val="4F81BD"/>
      <w:sz w:val="24"/>
      <w:szCs w:val="24"/>
      <w:lang w:val="en-US" w:eastAsia="en-US"/>
    </w:rPr>
  </w:style>
  <w:style w:type="character" w:customStyle="1" w:styleId="Heading6Char">
    <w:name w:val="Heading 6 Char"/>
    <w:basedOn w:val="DefaultParagraphFont"/>
    <w:link w:val="Heading6"/>
    <w:semiHidden/>
    <w:rsid w:val="00670C02"/>
    <w:rPr>
      <w:rFonts w:ascii="Calibri" w:eastAsia="Times New Roman" w:hAnsi="Calibri" w:cs="Calibri"/>
      <w:color w:val="4F81BD"/>
      <w:sz w:val="24"/>
      <w:szCs w:val="24"/>
      <w:lang w:val="en-US" w:eastAsia="en-US"/>
    </w:rPr>
  </w:style>
  <w:style w:type="character" w:customStyle="1" w:styleId="Heading7Char">
    <w:name w:val="Heading 7 Char"/>
    <w:basedOn w:val="DefaultParagraphFont"/>
    <w:link w:val="Heading7"/>
    <w:semiHidden/>
    <w:rsid w:val="00670C02"/>
    <w:rPr>
      <w:rFonts w:ascii="Calibri" w:eastAsia="Times New Roman" w:hAnsi="Calibri" w:cs="Calibri"/>
      <w:color w:val="4F81BD"/>
      <w:sz w:val="24"/>
      <w:szCs w:val="24"/>
      <w:lang w:val="en-US" w:eastAsia="en-US"/>
    </w:rPr>
  </w:style>
  <w:style w:type="character" w:customStyle="1" w:styleId="Heading8Char">
    <w:name w:val="Heading 8 Char"/>
    <w:basedOn w:val="DefaultParagraphFont"/>
    <w:link w:val="Heading8"/>
    <w:semiHidden/>
    <w:rsid w:val="00670C02"/>
    <w:rPr>
      <w:rFonts w:ascii="Calibri" w:eastAsia="Times New Roman" w:hAnsi="Calibri" w:cs="Calibri"/>
      <w:color w:val="4F81BD"/>
      <w:sz w:val="24"/>
      <w:szCs w:val="24"/>
      <w:lang w:val="en-US" w:eastAsia="en-US"/>
    </w:rPr>
  </w:style>
  <w:style w:type="character" w:customStyle="1" w:styleId="Heading9Char">
    <w:name w:val="Heading 9 Char"/>
    <w:basedOn w:val="DefaultParagraphFont"/>
    <w:link w:val="Heading9"/>
    <w:semiHidden/>
    <w:rsid w:val="00670C02"/>
    <w:rPr>
      <w:rFonts w:ascii="Calibri" w:eastAsia="Times New Roman" w:hAnsi="Calibri" w:cs="Calibri"/>
      <w:color w:val="4F81BD"/>
      <w:sz w:val="24"/>
      <w:szCs w:val="24"/>
      <w:lang w:val="en-US" w:eastAsia="en-US"/>
    </w:rPr>
  </w:style>
  <w:style w:type="character" w:styleId="FollowedHyperlink">
    <w:name w:val="FollowedHyperlink"/>
    <w:basedOn w:val="DefaultParagraphFont"/>
    <w:uiPriority w:val="99"/>
    <w:semiHidden/>
    <w:unhideWhenUsed/>
    <w:rsid w:val="00670C02"/>
    <w:rPr>
      <w:color w:val="954F72" w:themeColor="followedHyperlink"/>
      <w:u w:val="single"/>
    </w:rPr>
  </w:style>
  <w:style w:type="paragraph" w:styleId="BodyText">
    <w:name w:val="Body Text"/>
    <w:basedOn w:val="Normal"/>
    <w:link w:val="BodyTextChar1"/>
    <w:semiHidden/>
    <w:unhideWhenUsed/>
    <w:rsid w:val="00670C02"/>
    <w:pPr>
      <w:suppressAutoHyphens/>
      <w:spacing w:before="180" w:after="180" w:line="240" w:lineRule="auto"/>
      <w:ind w:left="0" w:right="0" w:firstLine="0"/>
    </w:pPr>
    <w:rPr>
      <w:rFonts w:ascii="Cambria" w:eastAsia="Cambria" w:hAnsi="Cambria"/>
      <w:color w:val="auto"/>
      <w:szCs w:val="24"/>
      <w:lang w:val="en-US" w:eastAsia="en-US"/>
    </w:rPr>
  </w:style>
  <w:style w:type="character" w:customStyle="1" w:styleId="BodyTextChar">
    <w:name w:val="Body Text Char"/>
    <w:basedOn w:val="DefaultParagraphFont"/>
    <w:semiHidden/>
    <w:rsid w:val="00670C02"/>
    <w:rPr>
      <w:rFonts w:ascii="Times New Roman" w:eastAsia="Times New Roman" w:hAnsi="Times New Roman" w:cs="Times New Roman"/>
      <w:color w:val="252525"/>
      <w:sz w:val="24"/>
    </w:rPr>
  </w:style>
  <w:style w:type="paragraph" w:styleId="FootnoteText">
    <w:name w:val="footnote text"/>
    <w:basedOn w:val="Normal"/>
    <w:link w:val="FootnoteTextChar"/>
    <w:semiHidden/>
    <w:unhideWhenUsed/>
    <w:rsid w:val="00670C02"/>
    <w:pPr>
      <w:suppressAutoHyphens/>
      <w:spacing w:after="200" w:line="240" w:lineRule="auto"/>
      <w:ind w:left="0" w:right="0" w:firstLine="0"/>
    </w:pPr>
    <w:rPr>
      <w:rFonts w:ascii="Cambria" w:eastAsia="Cambria" w:hAnsi="Cambria"/>
      <w:color w:val="auto"/>
      <w:szCs w:val="24"/>
      <w:lang w:val="en-US" w:eastAsia="en-US"/>
    </w:rPr>
  </w:style>
  <w:style w:type="character" w:customStyle="1" w:styleId="FootnoteTextChar">
    <w:name w:val="Footnote Text Char"/>
    <w:basedOn w:val="DefaultParagraphFont"/>
    <w:link w:val="FootnoteText"/>
    <w:semiHidden/>
    <w:rsid w:val="00670C02"/>
    <w:rPr>
      <w:rFonts w:ascii="Cambria" w:eastAsia="Cambria" w:hAnsi="Cambria" w:cs="Times New Roman"/>
      <w:sz w:val="24"/>
      <w:szCs w:val="24"/>
      <w:lang w:val="en-US" w:eastAsia="en-US"/>
    </w:rPr>
  </w:style>
  <w:style w:type="paragraph" w:styleId="Caption">
    <w:name w:val="caption"/>
    <w:basedOn w:val="Normal"/>
    <w:semiHidden/>
    <w:unhideWhenUsed/>
    <w:qFormat/>
    <w:rsid w:val="00670C02"/>
    <w:pPr>
      <w:suppressAutoHyphens/>
      <w:spacing w:after="120" w:line="240" w:lineRule="auto"/>
      <w:ind w:left="0" w:right="0" w:firstLine="0"/>
    </w:pPr>
    <w:rPr>
      <w:rFonts w:ascii="Cambria" w:eastAsia="Cambria" w:hAnsi="Cambria"/>
      <w:i/>
      <w:color w:val="auto"/>
      <w:szCs w:val="24"/>
      <w:lang w:val="en-US" w:eastAsia="en-US"/>
    </w:rPr>
  </w:style>
  <w:style w:type="paragraph" w:styleId="List">
    <w:name w:val="List"/>
    <w:basedOn w:val="BodyText"/>
    <w:semiHidden/>
    <w:unhideWhenUsed/>
    <w:rsid w:val="00670C02"/>
    <w:rPr>
      <w:rFonts w:cs="Droid Sans Devanagari"/>
    </w:rPr>
  </w:style>
  <w:style w:type="paragraph" w:styleId="Title">
    <w:name w:val="Title"/>
    <w:basedOn w:val="Normal"/>
    <w:next w:val="BodyText"/>
    <w:link w:val="TitleChar"/>
    <w:qFormat/>
    <w:rsid w:val="00670C02"/>
    <w:pPr>
      <w:keepNext/>
      <w:keepLines/>
      <w:suppressAutoHyphens/>
      <w:spacing w:before="480" w:after="240" w:line="240" w:lineRule="auto"/>
      <w:ind w:left="0" w:right="0" w:firstLine="0"/>
      <w:jc w:val="center"/>
    </w:pPr>
    <w:rPr>
      <w:rFonts w:ascii="Calibri" w:hAnsi="Calibri" w:cs="Calibri"/>
      <w:b/>
      <w:bCs/>
      <w:color w:val="345A8A"/>
      <w:sz w:val="36"/>
      <w:szCs w:val="36"/>
      <w:lang w:val="en-US" w:eastAsia="en-US"/>
    </w:rPr>
  </w:style>
  <w:style w:type="character" w:customStyle="1" w:styleId="TitleChar">
    <w:name w:val="Title Char"/>
    <w:basedOn w:val="DefaultParagraphFont"/>
    <w:link w:val="Title"/>
    <w:rsid w:val="00670C02"/>
    <w:rPr>
      <w:rFonts w:ascii="Calibri" w:eastAsia="Times New Roman" w:hAnsi="Calibri" w:cs="Calibri"/>
      <w:b/>
      <w:bCs/>
      <w:color w:val="345A8A"/>
      <w:sz w:val="36"/>
      <w:szCs w:val="36"/>
      <w:lang w:val="en-US" w:eastAsia="en-US"/>
    </w:rPr>
  </w:style>
  <w:style w:type="paragraph" w:styleId="Subtitle">
    <w:name w:val="Subtitle"/>
    <w:basedOn w:val="Title"/>
    <w:next w:val="BodyText"/>
    <w:link w:val="SubtitleChar"/>
    <w:qFormat/>
    <w:rsid w:val="00670C02"/>
    <w:pPr>
      <w:spacing w:before="240"/>
    </w:pPr>
    <w:rPr>
      <w:sz w:val="30"/>
      <w:szCs w:val="30"/>
    </w:rPr>
  </w:style>
  <w:style w:type="character" w:customStyle="1" w:styleId="SubtitleChar">
    <w:name w:val="Subtitle Char"/>
    <w:basedOn w:val="DefaultParagraphFont"/>
    <w:link w:val="Subtitle"/>
    <w:rsid w:val="00670C02"/>
    <w:rPr>
      <w:rFonts w:ascii="Calibri" w:eastAsia="Times New Roman" w:hAnsi="Calibri" w:cs="Calibri"/>
      <w:b/>
      <w:bCs/>
      <w:color w:val="345A8A"/>
      <w:sz w:val="30"/>
      <w:szCs w:val="30"/>
      <w:lang w:val="en-US" w:eastAsia="en-US"/>
    </w:rPr>
  </w:style>
  <w:style w:type="paragraph" w:styleId="Date">
    <w:name w:val="Date"/>
    <w:next w:val="BodyText"/>
    <w:link w:val="DateChar"/>
    <w:semiHidden/>
    <w:unhideWhenUsed/>
    <w:rsid w:val="00670C02"/>
    <w:pPr>
      <w:keepNext/>
      <w:keepLines/>
      <w:suppressAutoHyphens/>
      <w:spacing w:after="200" w:line="240" w:lineRule="auto"/>
      <w:jc w:val="center"/>
    </w:pPr>
    <w:rPr>
      <w:rFonts w:ascii="Cambria" w:eastAsia="Cambria" w:hAnsi="Cambria" w:cs="Times New Roman"/>
      <w:sz w:val="24"/>
      <w:szCs w:val="24"/>
      <w:lang w:val="en-US" w:eastAsia="en-US"/>
    </w:rPr>
  </w:style>
  <w:style w:type="character" w:customStyle="1" w:styleId="DateChar">
    <w:name w:val="Date Char"/>
    <w:basedOn w:val="DefaultParagraphFont"/>
    <w:link w:val="Date"/>
    <w:semiHidden/>
    <w:rsid w:val="00670C02"/>
    <w:rPr>
      <w:rFonts w:ascii="Cambria" w:eastAsia="Cambria" w:hAnsi="Cambria" w:cs="Times New Roman"/>
      <w:sz w:val="24"/>
      <w:szCs w:val="24"/>
      <w:lang w:val="en-US" w:eastAsia="en-US"/>
    </w:rPr>
  </w:style>
  <w:style w:type="paragraph" w:styleId="BlockText">
    <w:name w:val="Block Text"/>
    <w:basedOn w:val="BodyText"/>
    <w:next w:val="BodyText"/>
    <w:semiHidden/>
    <w:unhideWhenUsed/>
    <w:rsid w:val="00670C02"/>
    <w:pPr>
      <w:spacing w:before="100" w:after="100"/>
      <w:ind w:left="480" w:right="480"/>
    </w:pPr>
  </w:style>
  <w:style w:type="paragraph" w:styleId="Bibliography">
    <w:name w:val="Bibliography"/>
    <w:basedOn w:val="Normal"/>
    <w:semiHidden/>
    <w:unhideWhenUsed/>
    <w:rsid w:val="00670C02"/>
    <w:pPr>
      <w:suppressAutoHyphens/>
      <w:spacing w:after="200" w:line="240" w:lineRule="auto"/>
      <w:ind w:left="0" w:right="0" w:firstLine="0"/>
    </w:pPr>
    <w:rPr>
      <w:rFonts w:ascii="Cambria" w:eastAsia="Cambria" w:hAnsi="Cambria"/>
      <w:color w:val="auto"/>
      <w:szCs w:val="24"/>
      <w:lang w:val="en-US" w:eastAsia="en-US"/>
    </w:rPr>
  </w:style>
  <w:style w:type="paragraph" w:styleId="TOCHeading">
    <w:name w:val="TOC Heading"/>
    <w:basedOn w:val="Heading1"/>
    <w:next w:val="BodyText"/>
    <w:semiHidden/>
    <w:unhideWhenUsed/>
    <w:qFormat/>
    <w:rsid w:val="00670C02"/>
    <w:pPr>
      <w:keepNext/>
      <w:keepLines/>
      <w:widowControl/>
      <w:suppressAutoHyphens/>
      <w:autoSpaceDE/>
      <w:autoSpaceDN/>
      <w:spacing w:before="240" w:line="256" w:lineRule="auto"/>
      <w:ind w:left="0" w:right="0"/>
      <w:jc w:val="left"/>
    </w:pPr>
    <w:rPr>
      <w:rFonts w:ascii="Calibri" w:eastAsia="Times New Roman" w:hAnsi="Calibri" w:cs="Calibri"/>
      <w:color w:val="365F91"/>
      <w:sz w:val="32"/>
      <w:szCs w:val="32"/>
    </w:rPr>
  </w:style>
  <w:style w:type="paragraph" w:customStyle="1" w:styleId="Heading">
    <w:name w:val="Heading"/>
    <w:basedOn w:val="Normal"/>
    <w:next w:val="BodyText"/>
    <w:rsid w:val="00670C02"/>
    <w:pPr>
      <w:keepNext/>
      <w:suppressAutoHyphens/>
      <w:spacing w:before="240" w:after="120" w:line="240" w:lineRule="auto"/>
      <w:ind w:left="0" w:right="0" w:firstLine="0"/>
    </w:pPr>
    <w:rPr>
      <w:rFonts w:ascii="Liberation Sans" w:eastAsia="Droid Sans Fallback" w:hAnsi="Liberation Sans" w:cs="Droid Sans Devanagari"/>
      <w:color w:val="auto"/>
      <w:sz w:val="28"/>
      <w:szCs w:val="28"/>
      <w:lang w:val="en-US" w:eastAsia="en-US"/>
    </w:rPr>
  </w:style>
  <w:style w:type="paragraph" w:customStyle="1" w:styleId="Index">
    <w:name w:val="Index"/>
    <w:basedOn w:val="Normal"/>
    <w:rsid w:val="00670C02"/>
    <w:pPr>
      <w:suppressLineNumbers/>
      <w:suppressAutoHyphens/>
      <w:spacing w:after="200" w:line="240" w:lineRule="auto"/>
      <w:ind w:left="0" w:right="0" w:firstLine="0"/>
    </w:pPr>
    <w:rPr>
      <w:rFonts w:ascii="Cambria" w:eastAsia="Cambria" w:hAnsi="Cambria" w:cs="Droid Sans Devanagari"/>
      <w:color w:val="auto"/>
      <w:szCs w:val="24"/>
      <w:lang w:val="en-US" w:eastAsia="en-US"/>
    </w:rPr>
  </w:style>
  <w:style w:type="paragraph" w:customStyle="1" w:styleId="FirstParagraph">
    <w:name w:val="First Paragraph"/>
    <w:basedOn w:val="BodyText"/>
    <w:next w:val="BodyText"/>
    <w:rsid w:val="00670C02"/>
  </w:style>
  <w:style w:type="paragraph" w:customStyle="1" w:styleId="Compact">
    <w:name w:val="Compact"/>
    <w:basedOn w:val="BodyText"/>
    <w:rsid w:val="00670C02"/>
    <w:pPr>
      <w:spacing w:before="36" w:after="36"/>
    </w:pPr>
  </w:style>
  <w:style w:type="paragraph" w:customStyle="1" w:styleId="Author">
    <w:name w:val="Author"/>
    <w:next w:val="BodyText"/>
    <w:rsid w:val="00670C02"/>
    <w:pPr>
      <w:keepNext/>
      <w:keepLines/>
      <w:suppressAutoHyphens/>
      <w:spacing w:after="200" w:line="240" w:lineRule="auto"/>
      <w:jc w:val="center"/>
    </w:pPr>
    <w:rPr>
      <w:rFonts w:ascii="Cambria" w:eastAsia="Cambria" w:hAnsi="Cambria" w:cs="Times New Roman"/>
      <w:sz w:val="24"/>
      <w:szCs w:val="24"/>
      <w:lang w:val="en-US" w:eastAsia="en-US"/>
    </w:rPr>
  </w:style>
  <w:style w:type="paragraph" w:customStyle="1" w:styleId="Abstract">
    <w:name w:val="Abstract"/>
    <w:basedOn w:val="Normal"/>
    <w:next w:val="BodyText"/>
    <w:rsid w:val="00670C02"/>
    <w:pPr>
      <w:keepNext/>
      <w:keepLines/>
      <w:suppressAutoHyphens/>
      <w:spacing w:before="300" w:after="300" w:line="240" w:lineRule="auto"/>
      <w:ind w:left="0" w:right="0" w:firstLine="0"/>
    </w:pPr>
    <w:rPr>
      <w:rFonts w:ascii="Cambria" w:eastAsia="Cambria" w:hAnsi="Cambria"/>
      <w:color w:val="auto"/>
      <w:sz w:val="20"/>
      <w:szCs w:val="20"/>
      <w:lang w:val="en-US" w:eastAsia="en-US"/>
    </w:rPr>
  </w:style>
  <w:style w:type="paragraph" w:customStyle="1" w:styleId="Definition">
    <w:name w:val="Definition"/>
    <w:basedOn w:val="Normal"/>
    <w:rsid w:val="00670C02"/>
    <w:pPr>
      <w:suppressAutoHyphens/>
      <w:spacing w:after="200" w:line="240" w:lineRule="auto"/>
      <w:ind w:left="0" w:right="0" w:firstLine="0"/>
    </w:pPr>
    <w:rPr>
      <w:rFonts w:ascii="Cambria" w:eastAsia="Cambria" w:hAnsi="Cambria"/>
      <w:color w:val="auto"/>
      <w:szCs w:val="24"/>
      <w:lang w:val="en-US" w:eastAsia="en-US"/>
    </w:rPr>
  </w:style>
  <w:style w:type="paragraph" w:customStyle="1" w:styleId="DefinitionTerm">
    <w:name w:val="Definition Term"/>
    <w:basedOn w:val="Normal"/>
    <w:next w:val="Definition"/>
    <w:rsid w:val="00670C02"/>
    <w:pPr>
      <w:keepNext/>
      <w:keepLines/>
      <w:suppressAutoHyphens/>
      <w:spacing w:after="0" w:line="240" w:lineRule="auto"/>
      <w:ind w:left="0" w:right="0" w:firstLine="0"/>
    </w:pPr>
    <w:rPr>
      <w:rFonts w:ascii="Cambria" w:eastAsia="Cambria" w:hAnsi="Cambria"/>
      <w:b/>
      <w:color w:val="auto"/>
      <w:szCs w:val="24"/>
      <w:lang w:val="en-US" w:eastAsia="en-US"/>
    </w:rPr>
  </w:style>
  <w:style w:type="paragraph" w:customStyle="1" w:styleId="TableCaption">
    <w:name w:val="Table Caption"/>
    <w:basedOn w:val="Caption"/>
    <w:rsid w:val="00670C02"/>
    <w:pPr>
      <w:keepNext/>
    </w:pPr>
  </w:style>
  <w:style w:type="paragraph" w:customStyle="1" w:styleId="ImageCaption">
    <w:name w:val="Image Caption"/>
    <w:basedOn w:val="Caption"/>
    <w:rsid w:val="00670C02"/>
  </w:style>
  <w:style w:type="paragraph" w:customStyle="1" w:styleId="Figure">
    <w:name w:val="Figure"/>
    <w:basedOn w:val="Normal"/>
    <w:rsid w:val="00670C02"/>
    <w:pPr>
      <w:suppressAutoHyphens/>
      <w:spacing w:after="200" w:line="240" w:lineRule="auto"/>
      <w:ind w:left="0" w:right="0" w:firstLine="0"/>
    </w:pPr>
    <w:rPr>
      <w:rFonts w:ascii="Cambria" w:eastAsia="Cambria" w:hAnsi="Cambria"/>
      <w:color w:val="auto"/>
      <w:szCs w:val="24"/>
      <w:lang w:val="en-US" w:eastAsia="en-US"/>
    </w:rPr>
  </w:style>
  <w:style w:type="paragraph" w:customStyle="1" w:styleId="CaptionedFigure">
    <w:name w:val="Captioned Figure"/>
    <w:basedOn w:val="Figure"/>
    <w:rsid w:val="00670C02"/>
    <w:pPr>
      <w:keepNext/>
    </w:pPr>
  </w:style>
  <w:style w:type="paragraph" w:customStyle="1" w:styleId="SourceCode">
    <w:name w:val="Source Code"/>
    <w:basedOn w:val="Normal"/>
    <w:rsid w:val="00670C02"/>
    <w:pPr>
      <w:suppressAutoHyphens/>
      <w:spacing w:after="200" w:line="240" w:lineRule="auto"/>
      <w:ind w:left="0" w:right="0" w:firstLine="0"/>
    </w:pPr>
    <w:rPr>
      <w:rFonts w:ascii="Cambria" w:eastAsia="Cambria" w:hAnsi="Cambria"/>
      <w:color w:val="auto"/>
      <w:szCs w:val="24"/>
      <w:lang w:val="en-US" w:eastAsia="en-US"/>
    </w:rPr>
  </w:style>
  <w:style w:type="character" w:styleId="FootnoteReference">
    <w:name w:val="footnote reference"/>
    <w:semiHidden/>
    <w:unhideWhenUsed/>
    <w:rsid w:val="00670C02"/>
    <w:rPr>
      <w:vertAlign w:val="superscript"/>
    </w:rPr>
  </w:style>
  <w:style w:type="character" w:customStyle="1" w:styleId="VerbatimChar">
    <w:name w:val="Verbatim Char"/>
    <w:basedOn w:val="BodyTextChar"/>
    <w:rsid w:val="00670C02"/>
    <w:rPr>
      <w:rFonts w:ascii="Consolas" w:eastAsia="Cambria" w:hAnsi="Consolas" w:cs="Times New Roman" w:hint="default"/>
      <w:color w:val="252525"/>
      <w:sz w:val="22"/>
      <w:szCs w:val="24"/>
      <w:lang w:val="en-US" w:eastAsia="en-US"/>
    </w:rPr>
  </w:style>
  <w:style w:type="character" w:customStyle="1" w:styleId="SectionNumber">
    <w:name w:val="Section Number"/>
    <w:basedOn w:val="BodyTextChar"/>
    <w:rsid w:val="00670C02"/>
    <w:rPr>
      <w:rFonts w:ascii="Cambria" w:eastAsia="Cambria" w:hAnsi="Cambria" w:cs="Times New Roman"/>
      <w:color w:val="252525"/>
      <w:sz w:val="24"/>
      <w:szCs w:val="24"/>
      <w:lang w:val="en-US" w:eastAsia="en-US"/>
    </w:rPr>
  </w:style>
  <w:style w:type="character" w:customStyle="1" w:styleId="FootnoteCharacters">
    <w:name w:val="Footnote Characters"/>
    <w:basedOn w:val="BodyTextChar"/>
    <w:rsid w:val="00670C02"/>
    <w:rPr>
      <w:rFonts w:ascii="Cambria" w:eastAsia="Cambria" w:hAnsi="Cambria" w:cs="Times New Roman"/>
      <w:color w:val="252525"/>
      <w:sz w:val="24"/>
      <w:szCs w:val="24"/>
      <w:vertAlign w:val="superscript"/>
      <w:lang w:val="en-US" w:eastAsia="en-US"/>
    </w:rPr>
  </w:style>
  <w:style w:type="character" w:customStyle="1" w:styleId="KeywordTok">
    <w:name w:val="KeywordTok"/>
    <w:basedOn w:val="VerbatimChar"/>
    <w:rsid w:val="00670C02"/>
    <w:rPr>
      <w:rFonts w:ascii="Consolas" w:eastAsia="Cambria" w:hAnsi="Consolas" w:cs="Times New Roman" w:hint="default"/>
      <w:b/>
      <w:bCs w:val="0"/>
      <w:color w:val="007020"/>
      <w:sz w:val="22"/>
      <w:szCs w:val="24"/>
      <w:lang w:val="en-US" w:eastAsia="en-US"/>
    </w:rPr>
  </w:style>
  <w:style w:type="character" w:customStyle="1" w:styleId="DataTypeTok">
    <w:name w:val="DataTypeTok"/>
    <w:basedOn w:val="VerbatimChar"/>
    <w:rsid w:val="00670C02"/>
    <w:rPr>
      <w:rFonts w:ascii="Consolas" w:eastAsia="Cambria" w:hAnsi="Consolas" w:cs="Times New Roman" w:hint="default"/>
      <w:color w:val="902000"/>
      <w:sz w:val="22"/>
      <w:szCs w:val="24"/>
      <w:lang w:val="en-US" w:eastAsia="en-US"/>
    </w:rPr>
  </w:style>
  <w:style w:type="character" w:customStyle="1" w:styleId="DecValTok">
    <w:name w:val="DecValTok"/>
    <w:basedOn w:val="VerbatimChar"/>
    <w:rsid w:val="00670C02"/>
    <w:rPr>
      <w:rFonts w:ascii="Consolas" w:eastAsia="Cambria" w:hAnsi="Consolas" w:cs="Times New Roman" w:hint="default"/>
      <w:color w:val="40A070"/>
      <w:sz w:val="22"/>
      <w:szCs w:val="24"/>
      <w:lang w:val="en-US" w:eastAsia="en-US"/>
    </w:rPr>
  </w:style>
  <w:style w:type="character" w:customStyle="1" w:styleId="BaseNTok">
    <w:name w:val="BaseNTok"/>
    <w:basedOn w:val="VerbatimChar"/>
    <w:rsid w:val="00670C02"/>
    <w:rPr>
      <w:rFonts w:ascii="Consolas" w:eastAsia="Cambria" w:hAnsi="Consolas" w:cs="Times New Roman" w:hint="default"/>
      <w:color w:val="40A070"/>
      <w:sz w:val="22"/>
      <w:szCs w:val="24"/>
      <w:lang w:val="en-US" w:eastAsia="en-US"/>
    </w:rPr>
  </w:style>
  <w:style w:type="character" w:customStyle="1" w:styleId="FloatTok">
    <w:name w:val="FloatTok"/>
    <w:basedOn w:val="VerbatimChar"/>
    <w:rsid w:val="00670C02"/>
    <w:rPr>
      <w:rFonts w:ascii="Consolas" w:eastAsia="Cambria" w:hAnsi="Consolas" w:cs="Times New Roman" w:hint="default"/>
      <w:color w:val="40A070"/>
      <w:sz w:val="22"/>
      <w:szCs w:val="24"/>
      <w:lang w:val="en-US" w:eastAsia="en-US"/>
    </w:rPr>
  </w:style>
  <w:style w:type="character" w:customStyle="1" w:styleId="ConstantTok">
    <w:name w:val="ConstantTok"/>
    <w:basedOn w:val="VerbatimChar"/>
    <w:rsid w:val="00670C02"/>
    <w:rPr>
      <w:rFonts w:ascii="Consolas" w:eastAsia="Cambria" w:hAnsi="Consolas" w:cs="Times New Roman" w:hint="default"/>
      <w:color w:val="880000"/>
      <w:sz w:val="22"/>
      <w:szCs w:val="24"/>
      <w:lang w:val="en-US" w:eastAsia="en-US"/>
    </w:rPr>
  </w:style>
  <w:style w:type="character" w:customStyle="1" w:styleId="CharTok">
    <w:name w:val="CharTok"/>
    <w:basedOn w:val="VerbatimChar"/>
    <w:rsid w:val="00670C02"/>
    <w:rPr>
      <w:rFonts w:ascii="Consolas" w:eastAsia="Cambria" w:hAnsi="Consolas" w:cs="Times New Roman" w:hint="default"/>
      <w:color w:val="4070A0"/>
      <w:sz w:val="22"/>
      <w:szCs w:val="24"/>
      <w:lang w:val="en-US" w:eastAsia="en-US"/>
    </w:rPr>
  </w:style>
  <w:style w:type="character" w:customStyle="1" w:styleId="SpecialCharTok">
    <w:name w:val="SpecialCharTok"/>
    <w:basedOn w:val="VerbatimChar"/>
    <w:rsid w:val="00670C02"/>
    <w:rPr>
      <w:rFonts w:ascii="Consolas" w:eastAsia="Cambria" w:hAnsi="Consolas" w:cs="Times New Roman" w:hint="default"/>
      <w:color w:val="4070A0"/>
      <w:sz w:val="22"/>
      <w:szCs w:val="24"/>
      <w:lang w:val="en-US" w:eastAsia="en-US"/>
    </w:rPr>
  </w:style>
  <w:style w:type="character" w:customStyle="1" w:styleId="StringTok">
    <w:name w:val="StringTok"/>
    <w:basedOn w:val="VerbatimChar"/>
    <w:rsid w:val="00670C02"/>
    <w:rPr>
      <w:rFonts w:ascii="Consolas" w:eastAsia="Cambria" w:hAnsi="Consolas" w:cs="Times New Roman" w:hint="default"/>
      <w:color w:val="4070A0"/>
      <w:sz w:val="22"/>
      <w:szCs w:val="24"/>
      <w:lang w:val="en-US" w:eastAsia="en-US"/>
    </w:rPr>
  </w:style>
  <w:style w:type="character" w:customStyle="1" w:styleId="VerbatimStringTok">
    <w:name w:val="VerbatimStringTok"/>
    <w:basedOn w:val="VerbatimChar"/>
    <w:rsid w:val="00670C02"/>
    <w:rPr>
      <w:rFonts w:ascii="Consolas" w:eastAsia="Cambria" w:hAnsi="Consolas" w:cs="Times New Roman" w:hint="default"/>
      <w:color w:val="4070A0"/>
      <w:sz w:val="22"/>
      <w:szCs w:val="24"/>
      <w:lang w:val="en-US" w:eastAsia="en-US"/>
    </w:rPr>
  </w:style>
  <w:style w:type="character" w:customStyle="1" w:styleId="SpecialStringTok">
    <w:name w:val="SpecialStringTok"/>
    <w:basedOn w:val="VerbatimChar"/>
    <w:rsid w:val="00670C02"/>
    <w:rPr>
      <w:rFonts w:ascii="Consolas" w:eastAsia="Cambria" w:hAnsi="Consolas" w:cs="Times New Roman" w:hint="default"/>
      <w:color w:val="BB6688"/>
      <w:sz w:val="22"/>
      <w:szCs w:val="24"/>
      <w:lang w:val="en-US" w:eastAsia="en-US"/>
    </w:rPr>
  </w:style>
  <w:style w:type="character" w:customStyle="1" w:styleId="ImportTok">
    <w:name w:val="ImportTok"/>
    <w:basedOn w:val="VerbatimChar"/>
    <w:rsid w:val="00670C02"/>
    <w:rPr>
      <w:rFonts w:ascii="Consolas" w:eastAsia="Cambria" w:hAnsi="Consolas" w:cs="Times New Roman" w:hint="default"/>
      <w:color w:val="252525"/>
      <w:sz w:val="22"/>
      <w:szCs w:val="24"/>
      <w:lang w:val="en-US" w:eastAsia="en-US"/>
    </w:rPr>
  </w:style>
  <w:style w:type="character" w:customStyle="1" w:styleId="CommentTok">
    <w:name w:val="CommentTok"/>
    <w:basedOn w:val="VerbatimChar"/>
    <w:rsid w:val="00670C02"/>
    <w:rPr>
      <w:rFonts w:ascii="Consolas" w:eastAsia="Cambria" w:hAnsi="Consolas" w:cs="Times New Roman" w:hint="default"/>
      <w:i/>
      <w:iCs w:val="0"/>
      <w:color w:val="60A0B0"/>
      <w:sz w:val="22"/>
      <w:szCs w:val="24"/>
      <w:lang w:val="en-US" w:eastAsia="en-US"/>
    </w:rPr>
  </w:style>
  <w:style w:type="character" w:customStyle="1" w:styleId="DocumentationTok">
    <w:name w:val="DocumentationTok"/>
    <w:basedOn w:val="VerbatimChar"/>
    <w:rsid w:val="00670C02"/>
    <w:rPr>
      <w:rFonts w:ascii="Consolas" w:eastAsia="Cambria" w:hAnsi="Consolas" w:cs="Times New Roman" w:hint="default"/>
      <w:i/>
      <w:iCs w:val="0"/>
      <w:color w:val="BA2121"/>
      <w:sz w:val="22"/>
      <w:szCs w:val="24"/>
      <w:lang w:val="en-US" w:eastAsia="en-US"/>
    </w:rPr>
  </w:style>
  <w:style w:type="character" w:customStyle="1" w:styleId="AnnotationTok">
    <w:name w:val="AnnotationTok"/>
    <w:basedOn w:val="VerbatimChar"/>
    <w:rsid w:val="00670C02"/>
    <w:rPr>
      <w:rFonts w:ascii="Consolas" w:eastAsia="Cambria" w:hAnsi="Consolas" w:cs="Times New Roman" w:hint="default"/>
      <w:b/>
      <w:bCs w:val="0"/>
      <w:i/>
      <w:iCs w:val="0"/>
      <w:color w:val="60A0B0"/>
      <w:sz w:val="22"/>
      <w:szCs w:val="24"/>
      <w:lang w:val="en-US" w:eastAsia="en-US"/>
    </w:rPr>
  </w:style>
  <w:style w:type="character" w:customStyle="1" w:styleId="CommentVarTok">
    <w:name w:val="CommentVarTok"/>
    <w:basedOn w:val="VerbatimChar"/>
    <w:rsid w:val="00670C02"/>
    <w:rPr>
      <w:rFonts w:ascii="Consolas" w:eastAsia="Cambria" w:hAnsi="Consolas" w:cs="Times New Roman" w:hint="default"/>
      <w:b/>
      <w:bCs w:val="0"/>
      <w:i/>
      <w:iCs w:val="0"/>
      <w:color w:val="60A0B0"/>
      <w:sz w:val="22"/>
      <w:szCs w:val="24"/>
      <w:lang w:val="en-US" w:eastAsia="en-US"/>
    </w:rPr>
  </w:style>
  <w:style w:type="character" w:customStyle="1" w:styleId="OtherTok">
    <w:name w:val="OtherTok"/>
    <w:basedOn w:val="VerbatimChar"/>
    <w:rsid w:val="00670C02"/>
    <w:rPr>
      <w:rFonts w:ascii="Consolas" w:eastAsia="Cambria" w:hAnsi="Consolas" w:cs="Times New Roman" w:hint="default"/>
      <w:color w:val="007020"/>
      <w:sz w:val="22"/>
      <w:szCs w:val="24"/>
      <w:lang w:val="en-US" w:eastAsia="en-US"/>
    </w:rPr>
  </w:style>
  <w:style w:type="character" w:customStyle="1" w:styleId="FunctionTok">
    <w:name w:val="FunctionTok"/>
    <w:basedOn w:val="VerbatimChar"/>
    <w:rsid w:val="00670C02"/>
    <w:rPr>
      <w:rFonts w:ascii="Consolas" w:eastAsia="Cambria" w:hAnsi="Consolas" w:cs="Times New Roman" w:hint="default"/>
      <w:color w:val="06287E"/>
      <w:sz w:val="22"/>
      <w:szCs w:val="24"/>
      <w:lang w:val="en-US" w:eastAsia="en-US"/>
    </w:rPr>
  </w:style>
  <w:style w:type="character" w:customStyle="1" w:styleId="VariableTok">
    <w:name w:val="VariableTok"/>
    <w:basedOn w:val="VerbatimChar"/>
    <w:rsid w:val="00670C02"/>
    <w:rPr>
      <w:rFonts w:ascii="Consolas" w:eastAsia="Cambria" w:hAnsi="Consolas" w:cs="Times New Roman" w:hint="default"/>
      <w:color w:val="19177C"/>
      <w:sz w:val="22"/>
      <w:szCs w:val="24"/>
      <w:lang w:val="en-US" w:eastAsia="en-US"/>
    </w:rPr>
  </w:style>
  <w:style w:type="character" w:customStyle="1" w:styleId="ControlFlowTok">
    <w:name w:val="ControlFlowTok"/>
    <w:basedOn w:val="VerbatimChar"/>
    <w:rsid w:val="00670C02"/>
    <w:rPr>
      <w:rFonts w:ascii="Consolas" w:eastAsia="Cambria" w:hAnsi="Consolas" w:cs="Times New Roman" w:hint="default"/>
      <w:b/>
      <w:bCs w:val="0"/>
      <w:color w:val="007020"/>
      <w:sz w:val="22"/>
      <w:szCs w:val="24"/>
      <w:lang w:val="en-US" w:eastAsia="en-US"/>
    </w:rPr>
  </w:style>
  <w:style w:type="character" w:customStyle="1" w:styleId="OperatorTok">
    <w:name w:val="OperatorTok"/>
    <w:basedOn w:val="VerbatimChar"/>
    <w:rsid w:val="00670C02"/>
    <w:rPr>
      <w:rFonts w:ascii="Consolas" w:eastAsia="Cambria" w:hAnsi="Consolas" w:cs="Times New Roman" w:hint="default"/>
      <w:color w:val="666666"/>
      <w:sz w:val="22"/>
      <w:szCs w:val="24"/>
      <w:lang w:val="en-US" w:eastAsia="en-US"/>
    </w:rPr>
  </w:style>
  <w:style w:type="character" w:customStyle="1" w:styleId="BuiltInTok">
    <w:name w:val="BuiltInTok"/>
    <w:basedOn w:val="VerbatimChar"/>
    <w:rsid w:val="00670C02"/>
    <w:rPr>
      <w:rFonts w:ascii="Consolas" w:eastAsia="Cambria" w:hAnsi="Consolas" w:cs="Times New Roman" w:hint="default"/>
      <w:color w:val="252525"/>
      <w:sz w:val="22"/>
      <w:szCs w:val="24"/>
      <w:lang w:val="en-US" w:eastAsia="en-US"/>
    </w:rPr>
  </w:style>
  <w:style w:type="character" w:customStyle="1" w:styleId="ExtensionTok">
    <w:name w:val="ExtensionTok"/>
    <w:basedOn w:val="VerbatimChar"/>
    <w:rsid w:val="00670C02"/>
    <w:rPr>
      <w:rFonts w:ascii="Consolas" w:eastAsia="Cambria" w:hAnsi="Consolas" w:cs="Times New Roman" w:hint="default"/>
      <w:color w:val="252525"/>
      <w:sz w:val="22"/>
      <w:szCs w:val="24"/>
      <w:lang w:val="en-US" w:eastAsia="en-US"/>
    </w:rPr>
  </w:style>
  <w:style w:type="character" w:customStyle="1" w:styleId="PreprocessorTok">
    <w:name w:val="PreprocessorTok"/>
    <w:basedOn w:val="VerbatimChar"/>
    <w:rsid w:val="00670C02"/>
    <w:rPr>
      <w:rFonts w:ascii="Consolas" w:eastAsia="Cambria" w:hAnsi="Consolas" w:cs="Times New Roman" w:hint="default"/>
      <w:color w:val="BC7A00"/>
      <w:sz w:val="22"/>
      <w:szCs w:val="24"/>
      <w:lang w:val="en-US" w:eastAsia="en-US"/>
    </w:rPr>
  </w:style>
  <w:style w:type="character" w:customStyle="1" w:styleId="AttributeTok">
    <w:name w:val="AttributeTok"/>
    <w:basedOn w:val="VerbatimChar"/>
    <w:rsid w:val="00670C02"/>
    <w:rPr>
      <w:rFonts w:ascii="Consolas" w:eastAsia="Cambria" w:hAnsi="Consolas" w:cs="Times New Roman" w:hint="default"/>
      <w:color w:val="7D9029"/>
      <w:sz w:val="22"/>
      <w:szCs w:val="24"/>
      <w:lang w:val="en-US" w:eastAsia="en-US"/>
    </w:rPr>
  </w:style>
  <w:style w:type="character" w:customStyle="1" w:styleId="RegionMarkerTok">
    <w:name w:val="RegionMarkerTok"/>
    <w:basedOn w:val="VerbatimChar"/>
    <w:rsid w:val="00670C02"/>
    <w:rPr>
      <w:rFonts w:ascii="Consolas" w:eastAsia="Cambria" w:hAnsi="Consolas" w:cs="Times New Roman" w:hint="default"/>
      <w:color w:val="252525"/>
      <w:sz w:val="22"/>
      <w:szCs w:val="24"/>
      <w:lang w:val="en-US" w:eastAsia="en-US"/>
    </w:rPr>
  </w:style>
  <w:style w:type="character" w:customStyle="1" w:styleId="InformationTok">
    <w:name w:val="InformationTok"/>
    <w:basedOn w:val="VerbatimChar"/>
    <w:rsid w:val="00670C02"/>
    <w:rPr>
      <w:rFonts w:ascii="Consolas" w:eastAsia="Cambria" w:hAnsi="Consolas" w:cs="Times New Roman" w:hint="default"/>
      <w:b/>
      <w:bCs w:val="0"/>
      <w:i/>
      <w:iCs w:val="0"/>
      <w:color w:val="60A0B0"/>
      <w:sz w:val="22"/>
      <w:szCs w:val="24"/>
      <w:lang w:val="en-US" w:eastAsia="en-US"/>
    </w:rPr>
  </w:style>
  <w:style w:type="character" w:customStyle="1" w:styleId="WarningTok">
    <w:name w:val="WarningTok"/>
    <w:basedOn w:val="VerbatimChar"/>
    <w:rsid w:val="00670C02"/>
    <w:rPr>
      <w:rFonts w:ascii="Consolas" w:eastAsia="Cambria" w:hAnsi="Consolas" w:cs="Times New Roman" w:hint="default"/>
      <w:b/>
      <w:bCs w:val="0"/>
      <w:i/>
      <w:iCs w:val="0"/>
      <w:color w:val="60A0B0"/>
      <w:sz w:val="22"/>
      <w:szCs w:val="24"/>
      <w:lang w:val="en-US" w:eastAsia="en-US"/>
    </w:rPr>
  </w:style>
  <w:style w:type="character" w:customStyle="1" w:styleId="AlertTok">
    <w:name w:val="AlertTok"/>
    <w:basedOn w:val="VerbatimChar"/>
    <w:rsid w:val="00670C02"/>
    <w:rPr>
      <w:rFonts w:ascii="Consolas" w:eastAsia="Cambria" w:hAnsi="Consolas" w:cs="Times New Roman" w:hint="default"/>
      <w:b/>
      <w:bCs w:val="0"/>
      <w:color w:val="FF0000"/>
      <w:sz w:val="22"/>
      <w:szCs w:val="24"/>
      <w:lang w:val="en-US" w:eastAsia="en-US"/>
    </w:rPr>
  </w:style>
  <w:style w:type="character" w:customStyle="1" w:styleId="ErrorTok">
    <w:name w:val="ErrorTok"/>
    <w:basedOn w:val="VerbatimChar"/>
    <w:rsid w:val="00670C02"/>
    <w:rPr>
      <w:rFonts w:ascii="Consolas" w:eastAsia="Cambria" w:hAnsi="Consolas" w:cs="Times New Roman" w:hint="default"/>
      <w:b/>
      <w:bCs w:val="0"/>
      <w:color w:val="FF0000"/>
      <w:sz w:val="22"/>
      <w:szCs w:val="24"/>
      <w:lang w:val="en-US" w:eastAsia="en-US"/>
    </w:rPr>
  </w:style>
  <w:style w:type="character" w:customStyle="1" w:styleId="NormalTok">
    <w:name w:val="NormalTok"/>
    <w:basedOn w:val="VerbatimChar"/>
    <w:rsid w:val="00670C02"/>
    <w:rPr>
      <w:rFonts w:ascii="Consolas" w:eastAsia="Cambria" w:hAnsi="Consolas" w:cs="Times New Roman" w:hint="default"/>
      <w:color w:val="252525"/>
      <w:sz w:val="22"/>
      <w:szCs w:val="24"/>
      <w:lang w:val="en-US" w:eastAsia="en-US"/>
    </w:rPr>
  </w:style>
  <w:style w:type="character" w:customStyle="1" w:styleId="BodyTextChar1">
    <w:name w:val="Body Text Char1"/>
    <w:basedOn w:val="DefaultParagraphFont"/>
    <w:link w:val="BodyText"/>
    <w:semiHidden/>
    <w:locked/>
    <w:rsid w:val="00670C02"/>
    <w:rPr>
      <w:rFonts w:ascii="Cambria" w:eastAsia="Cambria" w:hAnsi="Cambria"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968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github.com/madhanop/capstone-project-GooglePlaystor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linkedin.com/in/-madhankumar-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0F324-DFAF-47D8-8B89-F8EE9ADD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8000</Words>
  <Characters>45600</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Microsoft Word - GoogleAppsFinal.docx</vt:lpstr>
    </vt:vector>
  </TitlesOfParts>
  <Company/>
  <LinksUpToDate>false</LinksUpToDate>
  <CharactersWithSpaces>53494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GoogleAppsFinal.docx</dc:title>
  <dc:subject/>
  <dc:creator>Microsoft account</dc:creator>
  <cp:keywords/>
  <cp:lastModifiedBy>Microsoft account</cp:lastModifiedBy>
  <cp:revision>2</cp:revision>
  <dcterms:created xsi:type="dcterms:W3CDTF">2022-08-16T05:12:00Z</dcterms:created>
  <dcterms:modified xsi:type="dcterms:W3CDTF">2022-08-16T05:12:00Z</dcterms:modified>
</cp:coreProperties>
</file>